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page" w:horzAnchor="margin" w:tblpY="1171"/>
        <w:tblW w:w="5020" w:type="pct"/>
        <w:tblLayout w:type="fixed"/>
        <w:tblCellMar>
          <w:top w:w="29" w:type="dxa"/>
          <w:left w:w="86" w:type="dxa"/>
          <w:bottom w:w="29" w:type="dxa"/>
          <w:right w:w="86" w:type="dxa"/>
        </w:tblCellMar>
        <w:tblLook w:val="01E0" w:firstRow="1" w:lastRow="1" w:firstColumn="1" w:lastColumn="1" w:noHBand="0" w:noVBand="0"/>
      </w:tblPr>
      <w:tblGrid>
        <w:gridCol w:w="1680"/>
        <w:gridCol w:w="24"/>
        <w:gridCol w:w="2521"/>
        <w:gridCol w:w="1080"/>
        <w:gridCol w:w="1080"/>
        <w:gridCol w:w="1430"/>
        <w:gridCol w:w="1630"/>
        <w:gridCol w:w="1440"/>
        <w:gridCol w:w="4141"/>
      </w:tblGrid>
      <w:tr w:rsidR="008C0C84" w:rsidRPr="00A00707" w14:paraId="3A68BF9B" w14:textId="77777777" w:rsidTr="0086638A">
        <w:trPr>
          <w:cantSplit/>
          <w:trHeight w:val="245"/>
          <w:tblHeader/>
        </w:trPr>
        <w:tc>
          <w:tcPr>
            <w:tcW w:w="15026" w:type="dxa"/>
            <w:gridSpan w:val="9"/>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5862B"/>
            <w:vAlign w:val="center"/>
          </w:tcPr>
          <w:p w14:paraId="0973CC14" w14:textId="77777777" w:rsidR="008C0C84" w:rsidRPr="0053252C" w:rsidRDefault="008C0C84" w:rsidP="0086638A">
            <w:pPr>
              <w:pStyle w:val="Heading1"/>
              <w:spacing w:after="20"/>
              <w:rPr>
                <w:rFonts w:ascii="Calibri" w:hAnsi="Calibri"/>
                <w:sz w:val="36"/>
                <w:szCs w:val="36"/>
              </w:rPr>
            </w:pPr>
            <w:r w:rsidRPr="0053252C">
              <w:rPr>
                <w:rFonts w:ascii="Calibri" w:hAnsi="Calibri"/>
                <w:sz w:val="36"/>
                <w:szCs w:val="36"/>
              </w:rPr>
              <w:t xml:space="preserve">general CHAPTER INFORMATION </w:t>
            </w:r>
          </w:p>
        </w:tc>
      </w:tr>
      <w:tr w:rsidR="008C0C84" w:rsidRPr="00A00707" w14:paraId="04F39825" w14:textId="77777777" w:rsidTr="0086638A">
        <w:trPr>
          <w:cantSplit/>
          <w:trHeight w:val="35"/>
        </w:trPr>
        <w:tc>
          <w:tcPr>
            <w:tcW w:w="15026" w:type="dxa"/>
            <w:gridSpan w:val="9"/>
            <w:tcBorders>
              <w:top w:val="single" w:sz="4" w:space="0" w:color="BFBFBF" w:themeColor="background1" w:themeShade="BF"/>
              <w:bottom w:val="single" w:sz="4" w:space="0" w:color="BFBFBF" w:themeColor="background1" w:themeShade="BF"/>
            </w:tcBorders>
            <w:shd w:val="clear" w:color="auto" w:fill="auto"/>
            <w:vAlign w:val="center"/>
          </w:tcPr>
          <w:p w14:paraId="5F8B7AD1" w14:textId="77777777" w:rsidR="008C0C84" w:rsidRPr="00B04E47" w:rsidRDefault="008C0C84" w:rsidP="0086638A">
            <w:pPr>
              <w:pStyle w:val="Heading2"/>
              <w:jc w:val="left"/>
              <w:rPr>
                <w:rFonts w:ascii="Calibri" w:hAnsi="Calibri"/>
                <w:sz w:val="4"/>
                <w:szCs w:val="4"/>
              </w:rPr>
            </w:pPr>
          </w:p>
        </w:tc>
      </w:tr>
      <w:tr w:rsidR="008C0C84" w:rsidRPr="00C5508C" w14:paraId="46E99947" w14:textId="77777777" w:rsidTr="0086638A">
        <w:trPr>
          <w:cantSplit/>
          <w:trHeight w:val="202"/>
        </w:trPr>
        <w:tc>
          <w:tcPr>
            <w:tcW w:w="15026" w:type="dxa"/>
            <w:gridSpan w:val="9"/>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5862B"/>
            <w:vAlign w:val="center"/>
          </w:tcPr>
          <w:p w14:paraId="10206C5B" w14:textId="77777777" w:rsidR="008C0C84" w:rsidRPr="00C5508C" w:rsidRDefault="008C0C84" w:rsidP="0086638A">
            <w:pPr>
              <w:spacing w:after="40"/>
              <w:rPr>
                <w:rFonts w:ascii="Calibri" w:hAnsi="Calibri"/>
                <w:b/>
                <w:color w:val="FFFFFF" w:themeColor="background1"/>
                <w:sz w:val="28"/>
                <w:szCs w:val="28"/>
              </w:rPr>
            </w:pPr>
            <w:r w:rsidRPr="00C5508C">
              <w:rPr>
                <w:rFonts w:ascii="Calibri" w:hAnsi="Calibri"/>
                <w:b/>
                <w:color w:val="FFFFFF" w:themeColor="background1"/>
                <w:sz w:val="28"/>
                <w:szCs w:val="28"/>
              </w:rPr>
              <w:t>CHAPTER NAME</w:t>
            </w:r>
          </w:p>
        </w:tc>
      </w:tr>
      <w:tr w:rsidR="00C5508C" w:rsidRPr="007E665D" w14:paraId="0EF75287" w14:textId="77777777" w:rsidTr="0086638A">
        <w:trPr>
          <w:cantSplit/>
          <w:trHeight w:val="504"/>
        </w:trPr>
        <w:tc>
          <w:tcPr>
            <w:tcW w:w="1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AA17CE" w14:textId="77777777" w:rsidR="00C5508C" w:rsidRPr="007E665D" w:rsidRDefault="00C5508C" w:rsidP="0086638A">
            <w:pPr>
              <w:jc w:val="right"/>
              <w:rPr>
                <w:rFonts w:ascii="Calibri" w:hAnsi="Calibri"/>
                <w:sz w:val="22"/>
                <w:szCs w:val="22"/>
              </w:rPr>
            </w:pPr>
            <w:r>
              <w:rPr>
                <w:rFonts w:ascii="Calibri" w:hAnsi="Calibri"/>
                <w:sz w:val="22"/>
                <w:szCs w:val="22"/>
              </w:rPr>
              <w:t xml:space="preserve">Chapter Name: </w:t>
            </w:r>
          </w:p>
        </w:tc>
        <w:tc>
          <w:tcPr>
            <w:tcW w:w="13346"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5FF99A" w14:textId="735C35DC" w:rsidR="00C5508C" w:rsidRPr="007E665D" w:rsidRDefault="00A7284D" w:rsidP="0086638A">
            <w:pPr>
              <w:rPr>
                <w:rFonts w:ascii="Calibri" w:hAnsi="Calibri"/>
                <w:sz w:val="22"/>
                <w:szCs w:val="22"/>
              </w:rPr>
            </w:pPr>
            <w:r>
              <w:rPr>
                <w:rFonts w:ascii="Calibri" w:hAnsi="Calibri"/>
                <w:sz w:val="22"/>
                <w:szCs w:val="22"/>
              </w:rPr>
              <w:t xml:space="preserve">IIBA </w:t>
            </w:r>
            <w:r w:rsidR="00D02CC2">
              <w:rPr>
                <w:rFonts w:ascii="Calibri" w:hAnsi="Calibri"/>
                <w:sz w:val="22"/>
                <w:szCs w:val="22"/>
              </w:rPr>
              <w:t>E</w:t>
            </w:r>
            <w:r>
              <w:rPr>
                <w:rFonts w:ascii="Calibri" w:hAnsi="Calibri"/>
                <w:sz w:val="22"/>
                <w:szCs w:val="22"/>
              </w:rPr>
              <w:t>ast Tennessee Chapter</w:t>
            </w:r>
          </w:p>
        </w:tc>
      </w:tr>
      <w:tr w:rsidR="008C0C84" w:rsidRPr="00C5508C" w14:paraId="6146BF6A" w14:textId="77777777" w:rsidTr="0086638A">
        <w:trPr>
          <w:cantSplit/>
          <w:trHeight w:val="148"/>
        </w:trPr>
        <w:tc>
          <w:tcPr>
            <w:tcW w:w="15026" w:type="dxa"/>
            <w:gridSpan w:val="9"/>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shd w:val="clear" w:color="auto" w:fill="F5862B"/>
            <w:vAlign w:val="center"/>
          </w:tcPr>
          <w:p w14:paraId="4125C6C1" w14:textId="77777777" w:rsidR="008C0C84" w:rsidRPr="00C5508C" w:rsidRDefault="008C0C84" w:rsidP="0086638A">
            <w:pPr>
              <w:spacing w:after="20"/>
              <w:rPr>
                <w:rFonts w:ascii="Calibri" w:hAnsi="Calibri"/>
                <w:b/>
                <w:color w:val="FFFFFF" w:themeColor="background1"/>
                <w:sz w:val="28"/>
                <w:szCs w:val="28"/>
              </w:rPr>
            </w:pPr>
            <w:r w:rsidRPr="00C5508C">
              <w:rPr>
                <w:rFonts w:ascii="Calibri" w:hAnsi="Calibri"/>
                <w:b/>
                <w:color w:val="FFFFFF" w:themeColor="background1"/>
                <w:sz w:val="28"/>
                <w:szCs w:val="28"/>
              </w:rPr>
              <w:t>CHAPTER MAILING ADDRESS – All physical mail, including cheques will be sent to this address</w:t>
            </w:r>
          </w:p>
        </w:tc>
      </w:tr>
      <w:tr w:rsidR="00B43280" w:rsidRPr="00A00707" w14:paraId="33DD4E8A" w14:textId="77777777" w:rsidTr="0086638A">
        <w:trPr>
          <w:cantSplit/>
          <w:trHeight w:val="504"/>
        </w:trPr>
        <w:tc>
          <w:tcPr>
            <w:tcW w:w="1704" w:type="dxa"/>
            <w:gridSpan w:val="2"/>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2A3586" w14:textId="77777777" w:rsidR="00B43280" w:rsidRDefault="00B43280" w:rsidP="0086638A">
            <w:pPr>
              <w:jc w:val="right"/>
              <w:rPr>
                <w:rFonts w:ascii="Calibri" w:hAnsi="Calibri"/>
                <w:sz w:val="22"/>
                <w:szCs w:val="22"/>
              </w:rPr>
            </w:pPr>
            <w:r>
              <w:rPr>
                <w:rFonts w:ascii="Calibri" w:hAnsi="Calibri"/>
                <w:sz w:val="22"/>
                <w:szCs w:val="22"/>
              </w:rPr>
              <w:t>Attention</w:t>
            </w:r>
            <w:r w:rsidR="00C5508C">
              <w:rPr>
                <w:rFonts w:ascii="Calibri" w:hAnsi="Calibri"/>
                <w:sz w:val="22"/>
                <w:szCs w:val="22"/>
              </w:rPr>
              <w:t>:</w:t>
            </w:r>
            <w:r>
              <w:rPr>
                <w:rFonts w:ascii="Calibri" w:hAnsi="Calibri"/>
                <w:sz w:val="22"/>
                <w:szCs w:val="22"/>
              </w:rPr>
              <w:t xml:space="preserve">  </w:t>
            </w:r>
          </w:p>
        </w:tc>
        <w:tc>
          <w:tcPr>
            <w:tcW w:w="13322" w:type="dxa"/>
            <w:gridSpan w:val="7"/>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5444B9" w14:textId="2B0FBA32" w:rsidR="00B43280" w:rsidRDefault="0015519E" w:rsidP="0086638A">
            <w:pPr>
              <w:rPr>
                <w:rFonts w:ascii="Calibri" w:hAnsi="Calibri"/>
                <w:sz w:val="22"/>
                <w:szCs w:val="22"/>
              </w:rPr>
            </w:pPr>
            <w:r>
              <w:rPr>
                <w:rFonts w:ascii="Calibri" w:hAnsi="Calibri"/>
                <w:sz w:val="22"/>
                <w:szCs w:val="22"/>
              </w:rPr>
              <w:t xml:space="preserve">Clayton Homes, </w:t>
            </w:r>
            <w:r w:rsidR="00D02CC2">
              <w:rPr>
                <w:rFonts w:ascii="Calibri" w:hAnsi="Calibri"/>
                <w:sz w:val="22"/>
                <w:szCs w:val="22"/>
              </w:rPr>
              <w:t>Marie Brady</w:t>
            </w:r>
          </w:p>
        </w:tc>
      </w:tr>
      <w:tr w:rsidR="00B43280" w:rsidRPr="00A00707" w14:paraId="7F7DADC1" w14:textId="77777777" w:rsidTr="0086638A">
        <w:trPr>
          <w:cantSplit/>
          <w:trHeight w:val="504"/>
        </w:trPr>
        <w:tc>
          <w:tcPr>
            <w:tcW w:w="170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1ADC19" w14:textId="77777777" w:rsidR="00B43280" w:rsidRPr="00A00707" w:rsidRDefault="00B43280" w:rsidP="0086638A">
            <w:pPr>
              <w:jc w:val="right"/>
              <w:rPr>
                <w:rFonts w:ascii="Calibri" w:hAnsi="Calibri"/>
                <w:sz w:val="22"/>
                <w:szCs w:val="22"/>
              </w:rPr>
            </w:pPr>
            <w:r>
              <w:rPr>
                <w:rFonts w:ascii="Calibri" w:hAnsi="Calibri"/>
                <w:sz w:val="22"/>
                <w:szCs w:val="22"/>
              </w:rPr>
              <w:t>Street</w:t>
            </w:r>
            <w:r w:rsidR="00C5508C">
              <w:rPr>
                <w:rFonts w:ascii="Calibri" w:hAnsi="Calibri"/>
                <w:sz w:val="22"/>
                <w:szCs w:val="22"/>
              </w:rPr>
              <w:t>:</w:t>
            </w:r>
          </w:p>
        </w:tc>
        <w:tc>
          <w:tcPr>
            <w:tcW w:w="6111"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7A8E5D" w14:textId="77777777" w:rsidR="00B43280" w:rsidRPr="00A00707" w:rsidRDefault="00D02CC2" w:rsidP="0086638A">
            <w:pPr>
              <w:rPr>
                <w:rFonts w:ascii="Calibri" w:hAnsi="Calibri"/>
                <w:sz w:val="22"/>
                <w:szCs w:val="22"/>
              </w:rPr>
            </w:pPr>
            <w:r>
              <w:rPr>
                <w:rFonts w:ascii="Calibri" w:hAnsi="Calibri"/>
                <w:sz w:val="22"/>
                <w:szCs w:val="22"/>
              </w:rPr>
              <w:t>5000 Clayton Road</w:t>
            </w:r>
          </w:p>
        </w:tc>
        <w:tc>
          <w:tcPr>
            <w:tcW w:w="16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B4531D" w14:textId="77777777" w:rsidR="00B43280" w:rsidRDefault="00B43280" w:rsidP="0086638A">
            <w:pPr>
              <w:jc w:val="right"/>
              <w:rPr>
                <w:rFonts w:ascii="Calibri" w:hAnsi="Calibri"/>
                <w:sz w:val="22"/>
                <w:szCs w:val="22"/>
              </w:rPr>
            </w:pPr>
            <w:r>
              <w:rPr>
                <w:rFonts w:ascii="Calibri" w:hAnsi="Calibri"/>
                <w:sz w:val="22"/>
                <w:szCs w:val="22"/>
              </w:rPr>
              <w:t>Suite</w:t>
            </w:r>
            <w:r w:rsidR="00C5508C">
              <w:rPr>
                <w:rFonts w:ascii="Calibri" w:hAnsi="Calibri"/>
                <w:sz w:val="22"/>
                <w:szCs w:val="22"/>
              </w:rPr>
              <w:t>:</w:t>
            </w:r>
            <w:r>
              <w:rPr>
                <w:rFonts w:ascii="Calibri" w:hAnsi="Calibri"/>
                <w:sz w:val="22"/>
                <w:szCs w:val="22"/>
              </w:rPr>
              <w:t xml:space="preserve"> </w:t>
            </w:r>
          </w:p>
        </w:tc>
        <w:tc>
          <w:tcPr>
            <w:tcW w:w="558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E54466" w14:textId="1A467C70" w:rsidR="00B43280" w:rsidRDefault="007F4FF0" w:rsidP="0086638A">
            <w:pPr>
              <w:rPr>
                <w:rFonts w:ascii="Calibri" w:hAnsi="Calibri"/>
                <w:sz w:val="22"/>
                <w:szCs w:val="22"/>
              </w:rPr>
            </w:pPr>
            <w:r>
              <w:rPr>
                <w:rFonts w:ascii="Calibri" w:hAnsi="Calibri"/>
                <w:sz w:val="22"/>
                <w:szCs w:val="22"/>
              </w:rPr>
              <w:t>Cubicle 210E-3</w:t>
            </w:r>
          </w:p>
        </w:tc>
      </w:tr>
      <w:tr w:rsidR="00B43280" w:rsidRPr="00A00707" w14:paraId="4350E7A7" w14:textId="77777777" w:rsidTr="0086638A">
        <w:trPr>
          <w:cantSplit/>
          <w:trHeight w:val="504"/>
        </w:trPr>
        <w:tc>
          <w:tcPr>
            <w:tcW w:w="170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7FC7DE" w14:textId="77777777" w:rsidR="00B43280" w:rsidRPr="00A00707" w:rsidRDefault="00B43280" w:rsidP="0086638A">
            <w:pPr>
              <w:tabs>
                <w:tab w:val="left" w:pos="5556"/>
              </w:tabs>
              <w:jc w:val="right"/>
              <w:rPr>
                <w:rFonts w:ascii="Calibri" w:hAnsi="Calibri"/>
                <w:sz w:val="22"/>
                <w:szCs w:val="22"/>
              </w:rPr>
            </w:pPr>
            <w:r>
              <w:rPr>
                <w:rFonts w:ascii="Calibri" w:hAnsi="Calibri"/>
                <w:sz w:val="22"/>
                <w:szCs w:val="22"/>
              </w:rPr>
              <w:t>City</w:t>
            </w:r>
            <w:r w:rsidR="00C5508C">
              <w:rPr>
                <w:rFonts w:ascii="Calibri" w:hAnsi="Calibri"/>
                <w:sz w:val="22"/>
                <w:szCs w:val="22"/>
              </w:rPr>
              <w:t>:</w:t>
            </w:r>
            <w:r>
              <w:rPr>
                <w:rFonts w:ascii="Calibri" w:hAnsi="Calibri"/>
                <w:sz w:val="22"/>
                <w:szCs w:val="22"/>
              </w:rPr>
              <w:t xml:space="preserve"> </w:t>
            </w:r>
          </w:p>
        </w:tc>
        <w:tc>
          <w:tcPr>
            <w:tcW w:w="6111"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2341C7" w14:textId="77777777" w:rsidR="00B43280" w:rsidRPr="00A00707" w:rsidRDefault="00D02CC2" w:rsidP="0086638A">
            <w:pPr>
              <w:tabs>
                <w:tab w:val="left" w:pos="5556"/>
              </w:tabs>
              <w:rPr>
                <w:rFonts w:ascii="Calibri" w:hAnsi="Calibri"/>
                <w:sz w:val="22"/>
                <w:szCs w:val="22"/>
              </w:rPr>
            </w:pPr>
            <w:r>
              <w:rPr>
                <w:rFonts w:ascii="Calibri" w:hAnsi="Calibri"/>
                <w:sz w:val="22"/>
                <w:szCs w:val="22"/>
              </w:rPr>
              <w:t xml:space="preserve">Maryville </w:t>
            </w:r>
          </w:p>
        </w:tc>
        <w:tc>
          <w:tcPr>
            <w:tcW w:w="16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9F369F" w14:textId="77777777" w:rsidR="00B43280" w:rsidRPr="00A00707" w:rsidRDefault="00B43280" w:rsidP="0086638A">
            <w:pPr>
              <w:tabs>
                <w:tab w:val="left" w:pos="5556"/>
              </w:tabs>
              <w:jc w:val="right"/>
              <w:rPr>
                <w:rFonts w:ascii="Calibri" w:hAnsi="Calibri"/>
                <w:sz w:val="22"/>
                <w:szCs w:val="22"/>
              </w:rPr>
            </w:pPr>
            <w:r w:rsidRPr="00A00707">
              <w:rPr>
                <w:rFonts w:ascii="Calibri" w:hAnsi="Calibri"/>
                <w:sz w:val="22"/>
                <w:szCs w:val="22"/>
              </w:rPr>
              <w:t>State</w:t>
            </w:r>
            <w:r>
              <w:rPr>
                <w:rFonts w:ascii="Calibri" w:hAnsi="Calibri"/>
                <w:sz w:val="22"/>
                <w:szCs w:val="22"/>
              </w:rPr>
              <w:t>/Province</w:t>
            </w:r>
            <w:r w:rsidR="00C5508C">
              <w:rPr>
                <w:rFonts w:ascii="Calibri" w:hAnsi="Calibri"/>
                <w:sz w:val="22"/>
                <w:szCs w:val="22"/>
              </w:rPr>
              <w:t>:</w:t>
            </w:r>
          </w:p>
        </w:tc>
        <w:tc>
          <w:tcPr>
            <w:tcW w:w="558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FF6EF7" w14:textId="77777777" w:rsidR="00B43280" w:rsidRPr="00A00707" w:rsidRDefault="00D02CC2" w:rsidP="0086638A">
            <w:pPr>
              <w:tabs>
                <w:tab w:val="left" w:pos="5556"/>
              </w:tabs>
              <w:rPr>
                <w:rFonts w:ascii="Calibri" w:hAnsi="Calibri"/>
                <w:sz w:val="22"/>
                <w:szCs w:val="22"/>
              </w:rPr>
            </w:pPr>
            <w:r>
              <w:rPr>
                <w:rFonts w:ascii="Calibri" w:hAnsi="Calibri"/>
                <w:sz w:val="22"/>
                <w:szCs w:val="22"/>
              </w:rPr>
              <w:t>TN</w:t>
            </w:r>
          </w:p>
        </w:tc>
      </w:tr>
      <w:tr w:rsidR="00B43280" w:rsidRPr="00A00707" w14:paraId="34D92D19" w14:textId="77777777" w:rsidTr="0086638A">
        <w:trPr>
          <w:cantSplit/>
          <w:trHeight w:val="504"/>
        </w:trPr>
        <w:tc>
          <w:tcPr>
            <w:tcW w:w="170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D3B70E" w14:textId="77777777" w:rsidR="00B43280" w:rsidRPr="00A00707" w:rsidRDefault="00B43280" w:rsidP="0086638A">
            <w:pPr>
              <w:jc w:val="right"/>
              <w:rPr>
                <w:rFonts w:ascii="Calibri" w:hAnsi="Calibri"/>
                <w:sz w:val="22"/>
                <w:szCs w:val="22"/>
              </w:rPr>
            </w:pPr>
            <w:r w:rsidRPr="00A00707">
              <w:rPr>
                <w:rFonts w:ascii="Calibri" w:hAnsi="Calibri"/>
                <w:sz w:val="22"/>
                <w:szCs w:val="22"/>
              </w:rPr>
              <w:t>ZIP</w:t>
            </w:r>
            <w:r>
              <w:rPr>
                <w:rFonts w:ascii="Calibri" w:hAnsi="Calibri"/>
                <w:sz w:val="22"/>
                <w:szCs w:val="22"/>
              </w:rPr>
              <w:t>/Postal</w:t>
            </w:r>
            <w:r w:rsidRPr="00A00707">
              <w:rPr>
                <w:rFonts w:ascii="Calibri" w:hAnsi="Calibri"/>
                <w:sz w:val="22"/>
                <w:szCs w:val="22"/>
              </w:rPr>
              <w:t xml:space="preserve"> Code</w:t>
            </w:r>
            <w:r w:rsidR="00C5508C">
              <w:rPr>
                <w:rFonts w:ascii="Calibri" w:hAnsi="Calibri"/>
                <w:sz w:val="22"/>
                <w:szCs w:val="22"/>
              </w:rPr>
              <w:t>:</w:t>
            </w:r>
            <w:r>
              <w:rPr>
                <w:rFonts w:ascii="Calibri" w:hAnsi="Calibri"/>
                <w:sz w:val="22"/>
                <w:szCs w:val="22"/>
              </w:rPr>
              <w:t xml:space="preserve"> </w:t>
            </w:r>
          </w:p>
        </w:tc>
        <w:tc>
          <w:tcPr>
            <w:tcW w:w="6111"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224F35" w14:textId="15AFAD95" w:rsidR="00B43280" w:rsidRPr="00A00707" w:rsidRDefault="007F4FF0" w:rsidP="0086638A">
            <w:pPr>
              <w:rPr>
                <w:rFonts w:ascii="Calibri" w:hAnsi="Calibri"/>
                <w:sz w:val="22"/>
                <w:szCs w:val="22"/>
              </w:rPr>
            </w:pPr>
            <w:r>
              <w:rPr>
                <w:rFonts w:ascii="Calibri" w:hAnsi="Calibri"/>
                <w:sz w:val="22"/>
                <w:szCs w:val="22"/>
              </w:rPr>
              <w:t>37802</w:t>
            </w:r>
          </w:p>
        </w:tc>
        <w:tc>
          <w:tcPr>
            <w:tcW w:w="16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4563CA" w14:textId="77777777" w:rsidR="00B43280" w:rsidRPr="00A00707" w:rsidRDefault="00B43280" w:rsidP="0086638A">
            <w:pPr>
              <w:jc w:val="right"/>
              <w:rPr>
                <w:rFonts w:ascii="Calibri" w:hAnsi="Calibri"/>
                <w:sz w:val="22"/>
                <w:szCs w:val="22"/>
              </w:rPr>
            </w:pPr>
            <w:r>
              <w:rPr>
                <w:rFonts w:ascii="Calibri" w:hAnsi="Calibri"/>
                <w:sz w:val="22"/>
                <w:szCs w:val="22"/>
              </w:rPr>
              <w:t>Country</w:t>
            </w:r>
            <w:r w:rsidR="00C5508C">
              <w:rPr>
                <w:rFonts w:ascii="Calibri" w:hAnsi="Calibri"/>
                <w:sz w:val="22"/>
                <w:szCs w:val="22"/>
              </w:rPr>
              <w:t>:</w:t>
            </w:r>
          </w:p>
        </w:tc>
        <w:tc>
          <w:tcPr>
            <w:tcW w:w="558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123DC9" w14:textId="78C9364F" w:rsidR="00B43280" w:rsidRPr="00A00707" w:rsidRDefault="007F4FF0" w:rsidP="0086638A">
            <w:pPr>
              <w:rPr>
                <w:rFonts w:ascii="Calibri" w:hAnsi="Calibri"/>
                <w:sz w:val="22"/>
                <w:szCs w:val="22"/>
              </w:rPr>
            </w:pPr>
            <w:r>
              <w:rPr>
                <w:rFonts w:ascii="Calibri" w:hAnsi="Calibri"/>
                <w:sz w:val="22"/>
                <w:szCs w:val="22"/>
              </w:rPr>
              <w:t>USA</w:t>
            </w:r>
          </w:p>
        </w:tc>
      </w:tr>
      <w:tr w:rsidR="008C0C84" w:rsidRPr="00C5508C" w14:paraId="4EB87A14" w14:textId="77777777" w:rsidTr="0086638A">
        <w:trPr>
          <w:cantSplit/>
          <w:trHeight w:val="432"/>
        </w:trPr>
        <w:tc>
          <w:tcPr>
            <w:tcW w:w="15026" w:type="dxa"/>
            <w:gridSpan w:val="9"/>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5862B"/>
            <w:vAlign w:val="center"/>
          </w:tcPr>
          <w:p w14:paraId="0AA3F346" w14:textId="77777777" w:rsidR="008C0C84" w:rsidRPr="00C5508C" w:rsidRDefault="008C0C84" w:rsidP="0086638A">
            <w:pPr>
              <w:pStyle w:val="Heading2"/>
              <w:spacing w:after="20"/>
              <w:jc w:val="left"/>
              <w:rPr>
                <w:rFonts w:ascii="Calibri" w:hAnsi="Calibri"/>
                <w:color w:val="FFFFFF" w:themeColor="background1"/>
                <w:sz w:val="28"/>
                <w:szCs w:val="28"/>
              </w:rPr>
            </w:pPr>
            <w:r w:rsidRPr="00C5508C">
              <w:rPr>
                <w:rFonts w:ascii="Calibri" w:hAnsi="Calibri"/>
                <w:color w:val="FFFFFF" w:themeColor="background1"/>
                <w:sz w:val="28"/>
                <w:szCs w:val="28"/>
              </w:rPr>
              <w:t xml:space="preserve">chapter </w:t>
            </w:r>
            <w:r w:rsidR="000F4304">
              <w:rPr>
                <w:rFonts w:ascii="Calibri" w:hAnsi="Calibri"/>
                <w:color w:val="FFFFFF" w:themeColor="background1"/>
                <w:sz w:val="28"/>
                <w:szCs w:val="28"/>
              </w:rPr>
              <w:t xml:space="preserve">MEMBERSHIP </w:t>
            </w:r>
            <w:r w:rsidRPr="00C5508C">
              <w:rPr>
                <w:rFonts w:ascii="Calibri" w:hAnsi="Calibri"/>
                <w:color w:val="FFFFFF" w:themeColor="background1"/>
                <w:sz w:val="28"/>
                <w:szCs w:val="28"/>
              </w:rPr>
              <w:t>FEES</w:t>
            </w:r>
          </w:p>
        </w:tc>
      </w:tr>
      <w:tr w:rsidR="0086638A" w:rsidRPr="00A00707" w14:paraId="5176EB12" w14:textId="77777777" w:rsidTr="00C178BE">
        <w:trPr>
          <w:cantSplit/>
          <w:trHeight w:val="504"/>
        </w:trPr>
        <w:tc>
          <w:tcPr>
            <w:tcW w:w="422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302D35" w14:textId="77777777" w:rsidR="0086638A" w:rsidRDefault="00C178BE" w:rsidP="00C178BE">
            <w:pPr>
              <w:spacing w:after="80"/>
              <w:rPr>
                <w:rFonts w:ascii="Calibri" w:hAnsi="Calibri"/>
                <w:color w:val="000000"/>
                <w:sz w:val="20"/>
                <w:szCs w:val="20"/>
              </w:rPr>
            </w:pPr>
            <w:r>
              <w:rPr>
                <w:rFonts w:ascii="Calibri" w:hAnsi="Calibri"/>
                <w:color w:val="000000"/>
                <w:sz w:val="22"/>
                <w:szCs w:val="22"/>
              </w:rPr>
              <w:t>Will</w:t>
            </w:r>
            <w:r w:rsidR="0086638A">
              <w:rPr>
                <w:rFonts w:ascii="Calibri" w:hAnsi="Calibri"/>
                <w:color w:val="000000"/>
                <w:sz w:val="22"/>
                <w:szCs w:val="22"/>
              </w:rPr>
              <w:t xml:space="preserve"> you charge a Chapter Membership Fee? </w:t>
            </w:r>
            <w:r w:rsidR="0086638A">
              <w:rPr>
                <w:rFonts w:ascii="Calibri" w:hAnsi="Calibri"/>
                <w:color w:val="000000"/>
                <w:sz w:val="20"/>
                <w:szCs w:val="20"/>
              </w:rPr>
              <w:t xml:space="preserve"> </w:t>
            </w:r>
            <w:r w:rsidR="0086638A">
              <w:rPr>
                <w:rFonts w:ascii="Calibri" w:hAnsi="Calibri"/>
                <w:color w:val="000000"/>
                <w:sz w:val="22"/>
                <w:szCs w:val="22"/>
              </w:rPr>
              <w:t xml:space="preserve"> </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42F8DC" w14:textId="77777777" w:rsidR="0086638A" w:rsidRDefault="00D02CC2" w:rsidP="0086638A">
            <w:pPr>
              <w:spacing w:after="80"/>
              <w:rPr>
                <w:rFonts w:ascii="Calibri" w:hAnsi="Calibri"/>
                <w:color w:val="000000"/>
                <w:sz w:val="20"/>
                <w:szCs w:val="20"/>
              </w:rPr>
            </w:pPr>
            <w:r>
              <w:rPr>
                <w:rFonts w:ascii="Calibri" w:hAnsi="Calibri"/>
                <w:color w:val="000000"/>
                <w:sz w:val="20"/>
                <w:szCs w:val="20"/>
              </w:rPr>
              <w:t>Not yet</w:t>
            </w:r>
          </w:p>
        </w:tc>
        <w:tc>
          <w:tcPr>
            <w:tcW w:w="558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51E904" w14:textId="77777777" w:rsidR="0086638A" w:rsidRDefault="0086638A" w:rsidP="0086638A">
            <w:pPr>
              <w:spacing w:after="80"/>
              <w:jc w:val="right"/>
              <w:rPr>
                <w:rFonts w:ascii="Calibri" w:hAnsi="Calibri"/>
                <w:color w:val="000000"/>
                <w:sz w:val="20"/>
                <w:szCs w:val="20"/>
              </w:rPr>
            </w:pPr>
            <w:r>
              <w:rPr>
                <w:rFonts w:ascii="Calibri" w:hAnsi="Calibri"/>
                <w:color w:val="000000"/>
                <w:sz w:val="22"/>
                <w:szCs w:val="22"/>
              </w:rPr>
              <w:t xml:space="preserve">If yes, enter </w:t>
            </w:r>
            <w:r w:rsidR="00BB3CE4">
              <w:rPr>
                <w:rFonts w:ascii="Calibri" w:hAnsi="Calibri"/>
                <w:color w:val="000000"/>
                <w:sz w:val="22"/>
                <w:szCs w:val="22"/>
              </w:rPr>
              <w:t xml:space="preserve">the yearly </w:t>
            </w:r>
            <w:r>
              <w:rPr>
                <w:rFonts w:ascii="Calibri" w:hAnsi="Calibri"/>
                <w:color w:val="000000"/>
                <w:sz w:val="22"/>
                <w:szCs w:val="22"/>
              </w:rPr>
              <w:t xml:space="preserve">fee in currency of your country:  </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64F0CF" w14:textId="77777777" w:rsidR="0086638A" w:rsidRDefault="0086638A" w:rsidP="0086638A">
            <w:pPr>
              <w:spacing w:after="80"/>
              <w:rPr>
                <w:rFonts w:ascii="Calibri" w:hAnsi="Calibri"/>
                <w:color w:val="000000"/>
                <w:sz w:val="20"/>
                <w:szCs w:val="20"/>
              </w:rPr>
            </w:pPr>
          </w:p>
        </w:tc>
      </w:tr>
      <w:tr w:rsidR="00F80DC7" w:rsidRPr="00C5508C" w14:paraId="58D93235" w14:textId="77777777" w:rsidTr="006B3A54">
        <w:trPr>
          <w:cantSplit/>
          <w:trHeight w:val="78"/>
        </w:trPr>
        <w:tc>
          <w:tcPr>
            <w:tcW w:w="15026" w:type="dxa"/>
            <w:gridSpan w:val="9"/>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5862B"/>
            <w:vAlign w:val="center"/>
          </w:tcPr>
          <w:p w14:paraId="5A250261" w14:textId="77777777" w:rsidR="00F80DC7" w:rsidRPr="00C5508C" w:rsidRDefault="00F80DC7" w:rsidP="0086638A">
            <w:pPr>
              <w:spacing w:after="40"/>
              <w:rPr>
                <w:rFonts w:ascii="Calibri" w:hAnsi="Calibri"/>
                <w:b/>
                <w:color w:val="FFFFFF" w:themeColor="background1"/>
                <w:sz w:val="28"/>
                <w:szCs w:val="28"/>
              </w:rPr>
            </w:pPr>
            <w:r w:rsidRPr="00C5508C">
              <w:rPr>
                <w:rFonts w:ascii="Calibri" w:hAnsi="Calibri"/>
                <w:b/>
                <w:color w:val="FFFFFF" w:themeColor="background1"/>
                <w:sz w:val="28"/>
                <w:szCs w:val="28"/>
              </w:rPr>
              <w:t>CHAPTER WEBSITE PLATFORM</w:t>
            </w:r>
            <w:r w:rsidR="006B3A54">
              <w:rPr>
                <w:rFonts w:ascii="Calibri" w:hAnsi="Calibri"/>
                <w:b/>
                <w:color w:val="FFFFFF" w:themeColor="background1"/>
                <w:sz w:val="28"/>
                <w:szCs w:val="28"/>
              </w:rPr>
              <w:t xml:space="preserve"> – Provided at no-cost to the Chapter</w:t>
            </w:r>
          </w:p>
        </w:tc>
      </w:tr>
      <w:tr w:rsidR="006B3A54" w:rsidRPr="004E0DF7" w14:paraId="3AAEC62C" w14:textId="77777777" w:rsidTr="005E0091">
        <w:trPr>
          <w:cantSplit/>
          <w:trHeight w:val="617"/>
        </w:trPr>
        <w:tc>
          <w:tcPr>
            <w:tcW w:w="6385"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67F578" w14:textId="77777777" w:rsidR="006B3A54" w:rsidRPr="004E0DF7" w:rsidRDefault="006B3A54" w:rsidP="0086638A">
            <w:pPr>
              <w:spacing w:after="80"/>
              <w:rPr>
                <w:rFonts w:ascii="Calibri" w:hAnsi="Calibri"/>
                <w:sz w:val="22"/>
                <w:szCs w:val="22"/>
              </w:rPr>
            </w:pPr>
            <w:r>
              <w:rPr>
                <w:rFonts w:ascii="Calibri" w:hAnsi="Calibri"/>
                <w:sz w:val="22"/>
                <w:szCs w:val="22"/>
              </w:rPr>
              <w:t xml:space="preserve">Provide </w:t>
            </w:r>
            <w:r w:rsidR="005E0091">
              <w:rPr>
                <w:rFonts w:ascii="Calibri" w:hAnsi="Calibri"/>
                <w:sz w:val="22"/>
                <w:szCs w:val="22"/>
              </w:rPr>
              <w:t>n</w:t>
            </w:r>
            <w:r>
              <w:rPr>
                <w:rFonts w:ascii="Calibri" w:hAnsi="Calibri"/>
                <w:sz w:val="22"/>
                <w:szCs w:val="22"/>
              </w:rPr>
              <w:t xml:space="preserve">ame and </w:t>
            </w:r>
            <w:r w:rsidR="005E0091">
              <w:rPr>
                <w:rFonts w:ascii="Calibri" w:hAnsi="Calibri"/>
                <w:sz w:val="22"/>
                <w:szCs w:val="22"/>
              </w:rPr>
              <w:t xml:space="preserve">personal </w:t>
            </w:r>
            <w:r>
              <w:rPr>
                <w:rFonts w:ascii="Calibri" w:hAnsi="Calibri"/>
                <w:sz w:val="22"/>
                <w:szCs w:val="22"/>
              </w:rPr>
              <w:t>emails of individuals who are to be given log in credentials to administer your Chapter Website (we suggest 2):</w:t>
            </w:r>
          </w:p>
        </w:tc>
        <w:tc>
          <w:tcPr>
            <w:tcW w:w="8641"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E0CCBB" w14:textId="388F8E06" w:rsidR="006B3A54" w:rsidRDefault="00D02CC2" w:rsidP="0086638A">
            <w:pPr>
              <w:spacing w:after="80"/>
              <w:rPr>
                <w:rFonts w:ascii="Calibri" w:hAnsi="Calibri"/>
                <w:sz w:val="22"/>
                <w:szCs w:val="22"/>
              </w:rPr>
            </w:pPr>
            <w:r>
              <w:rPr>
                <w:rFonts w:ascii="Calibri" w:hAnsi="Calibri"/>
                <w:sz w:val="22"/>
                <w:szCs w:val="22"/>
              </w:rPr>
              <w:t xml:space="preserve">Stephanie Paul:  </w:t>
            </w:r>
            <w:hyperlink r:id="rId11" w:history="1">
              <w:r w:rsidR="007F4FF0" w:rsidRPr="00540A00">
                <w:rPr>
                  <w:rStyle w:val="Hyperlink"/>
                  <w:rFonts w:ascii="Calibri" w:hAnsi="Calibri"/>
                  <w:sz w:val="22"/>
                  <w:szCs w:val="22"/>
                </w:rPr>
                <w:t>stephanie.hanover6@gmail.com</w:t>
              </w:r>
            </w:hyperlink>
          </w:p>
          <w:p w14:paraId="6D77541D" w14:textId="789C30A0" w:rsidR="007F4FF0" w:rsidRDefault="007F4FF0" w:rsidP="0086638A">
            <w:pPr>
              <w:spacing w:after="80"/>
              <w:rPr>
                <w:rFonts w:ascii="Calibri" w:hAnsi="Calibri"/>
                <w:sz w:val="22"/>
                <w:szCs w:val="22"/>
              </w:rPr>
            </w:pPr>
            <w:r>
              <w:rPr>
                <w:rFonts w:ascii="Calibri" w:hAnsi="Calibri"/>
                <w:sz w:val="22"/>
                <w:szCs w:val="22"/>
              </w:rPr>
              <w:t xml:space="preserve">Marie Brady:  </w:t>
            </w:r>
            <w:hyperlink r:id="rId12" w:history="1">
              <w:r w:rsidRPr="00540A00">
                <w:rPr>
                  <w:rStyle w:val="Hyperlink"/>
                  <w:rFonts w:ascii="Calibri" w:hAnsi="Calibri"/>
                  <w:sz w:val="22"/>
                  <w:szCs w:val="22"/>
                </w:rPr>
                <w:t>mariebrady@comcast.net</w:t>
              </w:r>
            </w:hyperlink>
          </w:p>
          <w:p w14:paraId="7240CABE" w14:textId="16559D11" w:rsidR="007F4FF0" w:rsidRPr="004E0DF7" w:rsidRDefault="007F4FF0" w:rsidP="0086638A">
            <w:pPr>
              <w:spacing w:after="80"/>
              <w:rPr>
                <w:rFonts w:ascii="Calibri" w:hAnsi="Calibri"/>
                <w:sz w:val="22"/>
                <w:szCs w:val="22"/>
              </w:rPr>
            </w:pPr>
          </w:p>
        </w:tc>
      </w:tr>
      <w:tr w:rsidR="006B3A54" w:rsidRPr="00C5508C" w14:paraId="27FA03E1" w14:textId="77777777" w:rsidTr="007A07DA">
        <w:trPr>
          <w:cantSplit/>
          <w:trHeight w:val="78"/>
        </w:trPr>
        <w:tc>
          <w:tcPr>
            <w:tcW w:w="15026" w:type="dxa"/>
            <w:gridSpan w:val="9"/>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5862B"/>
            <w:vAlign w:val="center"/>
          </w:tcPr>
          <w:p w14:paraId="5DF5563B" w14:textId="77777777" w:rsidR="006B3A54" w:rsidRPr="00C5508C" w:rsidRDefault="006B3A54" w:rsidP="006B3A54">
            <w:pPr>
              <w:spacing w:after="40"/>
              <w:rPr>
                <w:rFonts w:ascii="Calibri" w:hAnsi="Calibri"/>
                <w:b/>
                <w:color w:val="FFFFFF" w:themeColor="background1"/>
                <w:sz w:val="28"/>
                <w:szCs w:val="28"/>
              </w:rPr>
            </w:pPr>
            <w:r>
              <w:rPr>
                <w:rFonts w:ascii="Calibri" w:hAnsi="Calibri"/>
                <w:b/>
                <w:color w:val="FFFFFF" w:themeColor="background1"/>
                <w:sz w:val="28"/>
                <w:szCs w:val="28"/>
              </w:rPr>
              <w:t>G</w:t>
            </w:r>
            <w:r w:rsidR="007856E2">
              <w:rPr>
                <w:rFonts w:ascii="Calibri" w:hAnsi="Calibri"/>
                <w:b/>
                <w:color w:val="FFFFFF" w:themeColor="background1"/>
                <w:sz w:val="28"/>
                <w:szCs w:val="28"/>
              </w:rPr>
              <w:t xml:space="preserve">OOGLE </w:t>
            </w:r>
            <w:r>
              <w:rPr>
                <w:rFonts w:ascii="Calibri" w:hAnsi="Calibri"/>
                <w:b/>
                <w:color w:val="FFFFFF" w:themeColor="background1"/>
                <w:sz w:val="28"/>
                <w:szCs w:val="28"/>
              </w:rPr>
              <w:t>SUITE</w:t>
            </w:r>
            <w:r w:rsidR="007856E2">
              <w:rPr>
                <w:rFonts w:ascii="Calibri" w:hAnsi="Calibri"/>
                <w:b/>
                <w:color w:val="FFFFFF" w:themeColor="background1"/>
                <w:sz w:val="28"/>
                <w:szCs w:val="28"/>
              </w:rPr>
              <w:t>/GMAIL</w:t>
            </w:r>
            <w:r>
              <w:rPr>
                <w:rFonts w:ascii="Calibri" w:hAnsi="Calibri"/>
                <w:b/>
                <w:color w:val="FFFFFF" w:themeColor="background1"/>
                <w:sz w:val="28"/>
                <w:szCs w:val="28"/>
              </w:rPr>
              <w:t xml:space="preserve"> – Provided at no-cost to the Chapter</w:t>
            </w:r>
            <w:r w:rsidRPr="00C5508C">
              <w:rPr>
                <w:rFonts w:ascii="Calibri" w:hAnsi="Calibri"/>
                <w:b/>
                <w:color w:val="FFFFFF" w:themeColor="background1"/>
                <w:sz w:val="28"/>
                <w:szCs w:val="28"/>
              </w:rPr>
              <w:t xml:space="preserve"> </w:t>
            </w:r>
          </w:p>
        </w:tc>
      </w:tr>
      <w:tr w:rsidR="006B3A54" w:rsidRPr="004E0DF7" w14:paraId="1795D8C5" w14:textId="77777777" w:rsidTr="00F33360">
        <w:trPr>
          <w:cantSplit/>
          <w:trHeight w:val="617"/>
        </w:trPr>
        <w:tc>
          <w:tcPr>
            <w:tcW w:w="15026" w:type="dxa"/>
            <w:gridSpan w:val="9"/>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739E8A" w14:textId="32729684" w:rsidR="006B3A54" w:rsidRPr="004E0DF7" w:rsidRDefault="009111EF" w:rsidP="00C178BE">
            <w:pPr>
              <w:spacing w:after="80" w:line="19" w:lineRule="atLeast"/>
              <w:rPr>
                <w:rFonts w:ascii="Calibri" w:hAnsi="Calibri"/>
                <w:sz w:val="22"/>
                <w:szCs w:val="22"/>
              </w:rPr>
            </w:pPr>
            <w:r>
              <w:rPr>
                <w:rFonts w:ascii="Calibri" w:hAnsi="Calibri" w:cs="Calibri"/>
                <w:sz w:val="22"/>
                <w:szCs w:val="22"/>
              </w:rPr>
              <w:t xml:space="preserve">Upon reaching charter status </w:t>
            </w:r>
            <w:r w:rsidR="00C178BE" w:rsidRPr="00C178BE">
              <w:rPr>
                <w:rFonts w:ascii="Calibri" w:hAnsi="Calibri" w:cs="Calibri"/>
                <w:sz w:val="22"/>
                <w:szCs w:val="22"/>
              </w:rPr>
              <w:t xml:space="preserve">IIBA will provide a </w:t>
            </w:r>
            <w:r w:rsidR="007856E2">
              <w:rPr>
                <w:rFonts w:ascii="Calibri" w:hAnsi="Calibri" w:cs="Calibri"/>
                <w:sz w:val="22"/>
                <w:szCs w:val="22"/>
              </w:rPr>
              <w:t>GSuite/Gmail</w:t>
            </w:r>
            <w:r w:rsidR="00C178BE" w:rsidRPr="00C178BE">
              <w:rPr>
                <w:rFonts w:ascii="Calibri" w:hAnsi="Calibri" w:cs="Calibri"/>
                <w:sz w:val="22"/>
                <w:szCs w:val="22"/>
              </w:rPr>
              <w:t xml:space="preserve"> account </w:t>
            </w:r>
            <w:r w:rsidR="00082233">
              <w:rPr>
                <w:rFonts w:ascii="Calibri" w:hAnsi="Calibri" w:cs="Calibri"/>
                <w:sz w:val="22"/>
                <w:szCs w:val="22"/>
              </w:rPr>
              <w:t>f</w:t>
            </w:r>
            <w:r w:rsidR="00C178BE" w:rsidRPr="00C178BE">
              <w:rPr>
                <w:rFonts w:ascii="Calibri" w:hAnsi="Calibri" w:cs="Calibri"/>
                <w:sz w:val="22"/>
                <w:szCs w:val="22"/>
              </w:rPr>
              <w:t xml:space="preserve">or </w:t>
            </w:r>
            <w:r w:rsidR="007856E2">
              <w:rPr>
                <w:rFonts w:ascii="Calibri" w:hAnsi="Calibri" w:cs="Calibri"/>
                <w:sz w:val="22"/>
                <w:szCs w:val="22"/>
              </w:rPr>
              <w:t>Chapter Board of Director (BOD) a</w:t>
            </w:r>
            <w:r w:rsidR="00C178BE" w:rsidRPr="00C178BE">
              <w:rPr>
                <w:rFonts w:ascii="Calibri" w:hAnsi="Calibri" w:cs="Calibri"/>
                <w:sz w:val="22"/>
                <w:szCs w:val="22"/>
              </w:rPr>
              <w:t>nd Committee Members</w:t>
            </w:r>
            <w:r w:rsidR="00082233">
              <w:rPr>
                <w:rFonts w:ascii="Calibri" w:hAnsi="Calibri" w:cs="Calibri"/>
                <w:sz w:val="22"/>
                <w:szCs w:val="22"/>
              </w:rPr>
              <w:t>.  From the</w:t>
            </w:r>
            <w:r w:rsidR="00082233">
              <w:rPr>
                <w:rFonts w:ascii="Calibri" w:hAnsi="Calibri"/>
                <w:sz w:val="22"/>
                <w:szCs w:val="22"/>
              </w:rPr>
              <w:t xml:space="preserve"> </w:t>
            </w:r>
            <w:hyperlink r:id="rId13" w:history="1">
              <w:r w:rsidR="00082233">
                <w:rPr>
                  <w:rStyle w:val="Hyperlink"/>
                  <w:rFonts w:ascii="Calibri" w:hAnsi="Calibri"/>
                  <w:sz w:val="22"/>
                  <w:szCs w:val="22"/>
                </w:rPr>
                <w:t>IIBA S</w:t>
              </w:r>
              <w:r w:rsidR="00082233">
                <w:rPr>
                  <w:rStyle w:val="Hyperlink"/>
                  <w:rFonts w:ascii="Calibri" w:hAnsi="Calibri"/>
                  <w:sz w:val="22"/>
                  <w:szCs w:val="22"/>
                </w:rPr>
                <w:t>t</w:t>
              </w:r>
              <w:r w:rsidR="00082233">
                <w:rPr>
                  <w:rStyle w:val="Hyperlink"/>
                  <w:rFonts w:ascii="Calibri" w:hAnsi="Calibri"/>
                  <w:sz w:val="22"/>
                  <w:szCs w:val="22"/>
                </w:rPr>
                <w:t>andard Role Based Emai</w:t>
              </w:r>
              <w:r w:rsidR="00082233">
                <w:rPr>
                  <w:rStyle w:val="Hyperlink"/>
                  <w:rFonts w:ascii="Calibri" w:hAnsi="Calibri"/>
                  <w:sz w:val="22"/>
                  <w:szCs w:val="22"/>
                </w:rPr>
                <w:t>l</w:t>
              </w:r>
              <w:r w:rsidR="00082233">
                <w:rPr>
                  <w:rStyle w:val="Hyperlink"/>
                  <w:rFonts w:ascii="Calibri" w:hAnsi="Calibri"/>
                  <w:sz w:val="22"/>
                  <w:szCs w:val="22"/>
                </w:rPr>
                <w:t xml:space="preserve"> Address List</w:t>
              </w:r>
            </w:hyperlink>
            <w:r w:rsidR="00082233">
              <w:rPr>
                <w:rFonts w:ascii="Calibri" w:hAnsi="Calibri"/>
                <w:sz w:val="22"/>
                <w:szCs w:val="22"/>
              </w:rPr>
              <w:t xml:space="preserve"> choose an appropriate email address for each </w:t>
            </w:r>
            <w:r w:rsidR="007856E2" w:rsidRPr="00C178BE">
              <w:rPr>
                <w:rFonts w:ascii="Calibri" w:hAnsi="Calibri" w:cs="Calibri"/>
                <w:sz w:val="22"/>
                <w:szCs w:val="22"/>
              </w:rPr>
              <w:t>BOD and Committee Member</w:t>
            </w:r>
            <w:r w:rsidR="007856E2">
              <w:rPr>
                <w:rFonts w:ascii="Calibri" w:hAnsi="Calibri" w:cs="Calibri"/>
                <w:sz w:val="22"/>
                <w:szCs w:val="22"/>
              </w:rPr>
              <w:t xml:space="preserve"> and enter it </w:t>
            </w:r>
            <w:r w:rsidR="00C178BE">
              <w:rPr>
                <w:rFonts w:ascii="Calibri" w:hAnsi="Calibri" w:cs="Calibri"/>
                <w:sz w:val="22"/>
                <w:szCs w:val="22"/>
              </w:rPr>
              <w:t xml:space="preserve">in the tables below. </w:t>
            </w:r>
            <w:r w:rsidR="00C178BE" w:rsidRPr="00C178BE">
              <w:rPr>
                <w:rFonts w:ascii="Calibri" w:hAnsi="Calibri" w:cs="Calibri"/>
                <w:sz w:val="22"/>
                <w:szCs w:val="22"/>
              </w:rPr>
              <w:t xml:space="preserve"> Log in credentials for </w:t>
            </w:r>
            <w:r w:rsidR="007856E2">
              <w:rPr>
                <w:rFonts w:ascii="Calibri" w:hAnsi="Calibri" w:cs="Calibri"/>
                <w:sz w:val="22"/>
                <w:szCs w:val="22"/>
              </w:rPr>
              <w:t>GSuite/Gmail Accounts</w:t>
            </w:r>
            <w:r w:rsidR="00C178BE" w:rsidRPr="00C178BE">
              <w:rPr>
                <w:rFonts w:ascii="Calibri" w:hAnsi="Calibri" w:cs="Calibri"/>
                <w:sz w:val="22"/>
                <w:szCs w:val="22"/>
              </w:rPr>
              <w:t xml:space="preserve"> will be sent</w:t>
            </w:r>
            <w:r w:rsidR="007856E2" w:rsidRPr="00C178BE">
              <w:rPr>
                <w:rFonts w:ascii="Calibri" w:hAnsi="Calibri" w:cs="Calibri"/>
                <w:sz w:val="22"/>
                <w:szCs w:val="22"/>
              </w:rPr>
              <w:t xml:space="preserve"> individually </w:t>
            </w:r>
            <w:r w:rsidR="00C178BE" w:rsidRPr="00C178BE">
              <w:rPr>
                <w:rFonts w:ascii="Calibri" w:hAnsi="Calibri" w:cs="Calibri"/>
                <w:sz w:val="22"/>
                <w:szCs w:val="22"/>
              </w:rPr>
              <w:t>to everyone</w:t>
            </w:r>
            <w:r w:rsidR="003D3544">
              <w:rPr>
                <w:rFonts w:ascii="Calibri" w:hAnsi="Calibri" w:cs="Calibri"/>
                <w:sz w:val="22"/>
                <w:szCs w:val="22"/>
              </w:rPr>
              <w:t>’s personal email address</w:t>
            </w:r>
            <w:r w:rsidR="00C178BE" w:rsidRPr="00C178BE">
              <w:rPr>
                <w:rFonts w:ascii="Calibri" w:hAnsi="Calibri" w:cs="Calibri"/>
                <w:sz w:val="22"/>
                <w:szCs w:val="22"/>
              </w:rPr>
              <w:t xml:space="preserve">.  Admin support permissions to reset passwords, change account display names and set up aliases on Gmail accounts will be given to the Chapter President, who can request additional administrators by reaching out to </w:t>
            </w:r>
            <w:hyperlink r:id="rId14" w:history="1">
              <w:r w:rsidR="00C178BE" w:rsidRPr="00C178BE">
                <w:rPr>
                  <w:rStyle w:val="Hyperlink"/>
                  <w:rFonts w:ascii="Calibri" w:hAnsi="Calibri" w:cs="Calibri"/>
                  <w:sz w:val="22"/>
                  <w:szCs w:val="22"/>
                </w:rPr>
                <w:t>chaptersupport@iiba.org</w:t>
              </w:r>
            </w:hyperlink>
            <w:r w:rsidR="00C178BE" w:rsidRPr="00C178BE">
              <w:rPr>
                <w:rFonts w:ascii="Calibri" w:hAnsi="Calibri" w:cs="Calibri"/>
                <w:sz w:val="22"/>
                <w:szCs w:val="22"/>
              </w:rPr>
              <w:t>.</w:t>
            </w:r>
          </w:p>
        </w:tc>
      </w:tr>
      <w:tr w:rsidR="008C0C84" w:rsidRPr="00C5508C" w14:paraId="0D2D2B53" w14:textId="77777777" w:rsidTr="0086638A">
        <w:trPr>
          <w:cantSplit/>
          <w:trHeight w:val="78"/>
        </w:trPr>
        <w:tc>
          <w:tcPr>
            <w:tcW w:w="15026" w:type="dxa"/>
            <w:gridSpan w:val="9"/>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5862B"/>
            <w:vAlign w:val="center"/>
          </w:tcPr>
          <w:p w14:paraId="6AA9BFBA" w14:textId="77777777" w:rsidR="008C0C84" w:rsidRPr="00C5508C" w:rsidRDefault="000F4304" w:rsidP="0086638A">
            <w:pPr>
              <w:rPr>
                <w:rFonts w:ascii="Calibri" w:hAnsi="Calibri"/>
                <w:b/>
                <w:color w:val="FFFFFF" w:themeColor="background1"/>
                <w:sz w:val="28"/>
                <w:szCs w:val="28"/>
              </w:rPr>
            </w:pPr>
            <w:bookmarkStart w:id="0" w:name="_Hlk499729457"/>
            <w:r>
              <w:rPr>
                <w:rFonts w:ascii="Calibri" w:hAnsi="Calibri"/>
                <w:b/>
                <w:color w:val="FFFFFF" w:themeColor="background1"/>
                <w:sz w:val="28"/>
                <w:szCs w:val="28"/>
              </w:rPr>
              <w:t xml:space="preserve">ADMINISTRATIVE ACCESS TO </w:t>
            </w:r>
            <w:r w:rsidR="008C0C84" w:rsidRPr="00C5508C">
              <w:rPr>
                <w:rFonts w:ascii="Calibri" w:hAnsi="Calibri"/>
                <w:b/>
                <w:color w:val="FFFFFF" w:themeColor="background1"/>
                <w:sz w:val="28"/>
                <w:szCs w:val="28"/>
              </w:rPr>
              <w:t>IIBA’S ASSOCIATED MANAGEMENT SYSTEM &amp; CHAPTER</w:t>
            </w:r>
            <w:r>
              <w:rPr>
                <w:rFonts w:ascii="Calibri" w:hAnsi="Calibri"/>
                <w:b/>
                <w:color w:val="FFFFFF" w:themeColor="background1"/>
                <w:sz w:val="28"/>
                <w:szCs w:val="28"/>
              </w:rPr>
              <w:t xml:space="preserve"> MEMBERSHIP</w:t>
            </w:r>
            <w:r w:rsidR="008C0C84" w:rsidRPr="00C5508C">
              <w:rPr>
                <w:rFonts w:ascii="Calibri" w:hAnsi="Calibri"/>
                <w:b/>
                <w:color w:val="FFFFFF" w:themeColor="background1"/>
                <w:sz w:val="28"/>
                <w:szCs w:val="28"/>
              </w:rPr>
              <w:t xml:space="preserve"> REPORT </w:t>
            </w:r>
            <w:bookmarkEnd w:id="0"/>
          </w:p>
        </w:tc>
      </w:tr>
      <w:tr w:rsidR="008C0C84" w:rsidRPr="004E0DF7" w14:paraId="744CB08E" w14:textId="77777777" w:rsidTr="0086638A">
        <w:trPr>
          <w:cantSplit/>
          <w:trHeight w:val="978"/>
        </w:trPr>
        <w:tc>
          <w:tcPr>
            <w:tcW w:w="15026" w:type="dxa"/>
            <w:gridSpan w:val="9"/>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E3C015" w14:textId="77777777" w:rsidR="00C27DB1" w:rsidRPr="00C27DB1" w:rsidRDefault="007856E2" w:rsidP="0086638A">
            <w:pPr>
              <w:numPr>
                <w:ilvl w:val="0"/>
                <w:numId w:val="3"/>
              </w:numPr>
              <w:tabs>
                <w:tab w:val="clear" w:pos="720"/>
                <w:tab w:val="num" w:pos="2160"/>
              </w:tabs>
              <w:ind w:left="0" w:hanging="274"/>
              <w:rPr>
                <w:rFonts w:ascii="Calibri" w:hAnsi="Calibri"/>
                <w:sz w:val="22"/>
                <w:szCs w:val="22"/>
              </w:rPr>
            </w:pPr>
            <w:bookmarkStart w:id="1" w:name="_Hlk499729287"/>
            <w:r>
              <w:rPr>
                <w:rFonts w:ascii="Calibri" w:hAnsi="Calibri"/>
                <w:sz w:val="22"/>
                <w:szCs w:val="22"/>
              </w:rPr>
              <w:lastRenderedPageBreak/>
              <w:t xml:space="preserve">The </w:t>
            </w:r>
            <w:r w:rsidR="008C0C84">
              <w:rPr>
                <w:rFonts w:ascii="Calibri" w:hAnsi="Calibri"/>
                <w:sz w:val="22"/>
                <w:szCs w:val="22"/>
              </w:rPr>
              <w:t>Chapter President</w:t>
            </w:r>
            <w:r>
              <w:rPr>
                <w:rFonts w:ascii="Calibri" w:hAnsi="Calibri"/>
                <w:sz w:val="22"/>
                <w:szCs w:val="22"/>
              </w:rPr>
              <w:t xml:space="preserve"> will be given</w:t>
            </w:r>
            <w:r w:rsidR="00CB4933">
              <w:rPr>
                <w:rFonts w:ascii="Calibri" w:hAnsi="Calibri"/>
                <w:sz w:val="22"/>
                <w:szCs w:val="22"/>
              </w:rPr>
              <w:t xml:space="preserve"> </w:t>
            </w:r>
            <w:r w:rsidR="008C0C84" w:rsidRPr="00CE4D7E">
              <w:rPr>
                <w:rFonts w:ascii="Calibri" w:hAnsi="Calibri"/>
                <w:sz w:val="22"/>
                <w:szCs w:val="22"/>
              </w:rPr>
              <w:t>Administrative Access</w:t>
            </w:r>
            <w:r w:rsidR="008C0C84">
              <w:rPr>
                <w:rFonts w:ascii="Calibri" w:hAnsi="Calibri"/>
                <w:sz w:val="22"/>
                <w:szCs w:val="22"/>
              </w:rPr>
              <w:t xml:space="preserve"> to IIBA’s</w:t>
            </w:r>
            <w:r w:rsidR="00CB4933">
              <w:rPr>
                <w:rFonts w:ascii="Calibri" w:hAnsi="Calibri"/>
                <w:sz w:val="22"/>
                <w:szCs w:val="22"/>
              </w:rPr>
              <w:t xml:space="preserve"> Associated Management System (</w:t>
            </w:r>
            <w:r w:rsidR="00CB4933" w:rsidRPr="00CE4D7E">
              <w:rPr>
                <w:rFonts w:ascii="Calibri" w:hAnsi="Calibri"/>
                <w:sz w:val="22"/>
                <w:szCs w:val="22"/>
              </w:rPr>
              <w:t>AMS</w:t>
            </w:r>
            <w:r w:rsidR="00CB4933">
              <w:rPr>
                <w:rFonts w:ascii="Calibri" w:hAnsi="Calibri"/>
                <w:sz w:val="22"/>
                <w:szCs w:val="22"/>
              </w:rPr>
              <w:t>) to view their account and download the Chapter Membership Report on demand.  Th</w:t>
            </w:r>
            <w:r w:rsidR="008C0C84">
              <w:rPr>
                <w:rFonts w:ascii="Calibri" w:hAnsi="Calibri"/>
                <w:sz w:val="22"/>
                <w:szCs w:val="22"/>
              </w:rPr>
              <w:t xml:space="preserve">e Chapter President can </w:t>
            </w:r>
            <w:r w:rsidR="00CB4933">
              <w:rPr>
                <w:rFonts w:ascii="Calibri" w:hAnsi="Calibri"/>
                <w:sz w:val="22"/>
                <w:szCs w:val="22"/>
              </w:rPr>
              <w:t>approve</w:t>
            </w:r>
            <w:r w:rsidR="008C0C84">
              <w:rPr>
                <w:rFonts w:ascii="Calibri" w:hAnsi="Calibri"/>
                <w:sz w:val="22"/>
                <w:szCs w:val="22"/>
              </w:rPr>
              <w:t xml:space="preserve"> Administrative Access for ot</w:t>
            </w:r>
            <w:r w:rsidR="008C0C84" w:rsidRPr="00CE4D7E">
              <w:rPr>
                <w:rFonts w:ascii="Calibri" w:hAnsi="Calibri"/>
                <w:sz w:val="22"/>
                <w:szCs w:val="22"/>
              </w:rPr>
              <w:t xml:space="preserve">her Board of Director Members </w:t>
            </w:r>
            <w:r w:rsidR="008C0C84">
              <w:rPr>
                <w:rFonts w:ascii="Calibri" w:hAnsi="Calibri"/>
                <w:sz w:val="22"/>
                <w:szCs w:val="22"/>
              </w:rPr>
              <w:t>by choosing “Yes” in the last column of</w:t>
            </w:r>
            <w:r w:rsidR="008C0C84" w:rsidRPr="00CE4D7E">
              <w:rPr>
                <w:rFonts w:ascii="Calibri" w:hAnsi="Calibri"/>
                <w:sz w:val="22"/>
                <w:szCs w:val="22"/>
              </w:rPr>
              <w:t xml:space="preserve"> the </w:t>
            </w:r>
            <w:r w:rsidR="008C0C84">
              <w:rPr>
                <w:rFonts w:ascii="Calibri" w:hAnsi="Calibri"/>
                <w:sz w:val="22"/>
                <w:szCs w:val="22"/>
              </w:rPr>
              <w:t>Chapter Board of Directors Information</w:t>
            </w:r>
            <w:r w:rsidR="00215171">
              <w:rPr>
                <w:rFonts w:ascii="Calibri" w:hAnsi="Calibri"/>
                <w:sz w:val="22"/>
                <w:szCs w:val="22"/>
              </w:rPr>
              <w:t xml:space="preserve"> in the table that follows.</w:t>
            </w:r>
            <w:bookmarkEnd w:id="1"/>
            <w:r w:rsidRPr="00C27DB1">
              <w:rPr>
                <w:rFonts w:ascii="Calibri" w:hAnsi="Calibri"/>
                <w:sz w:val="22"/>
                <w:szCs w:val="22"/>
              </w:rPr>
              <w:t xml:space="preserve"> </w:t>
            </w:r>
          </w:p>
        </w:tc>
      </w:tr>
    </w:tbl>
    <w:p w14:paraId="3D1E2A00" w14:textId="77777777" w:rsidR="006F2184" w:rsidRPr="00C5508C" w:rsidRDefault="006F2184" w:rsidP="00AC1024">
      <w:pPr>
        <w:ind w:right="36"/>
        <w:rPr>
          <w:sz w:val="28"/>
          <w:szCs w:val="28"/>
        </w:rPr>
        <w:sectPr w:rsidR="006F2184" w:rsidRPr="00C5508C" w:rsidSect="003D3544">
          <w:headerReference w:type="default" r:id="rId15"/>
          <w:footerReference w:type="default" r:id="rId16"/>
          <w:headerReference w:type="first" r:id="rId17"/>
          <w:footerReference w:type="first" r:id="rId18"/>
          <w:pgSz w:w="15840" w:h="12240" w:orient="landscape" w:code="1"/>
          <w:pgMar w:top="1080" w:right="432" w:bottom="720" w:left="432" w:header="720" w:footer="720" w:gutter="0"/>
          <w:cols w:space="720"/>
          <w:titlePg/>
          <w:docGrid w:linePitch="360"/>
        </w:sectPr>
      </w:pPr>
      <w:bookmarkStart w:id="2" w:name="_GoBack"/>
      <w:bookmarkEnd w:id="2"/>
    </w:p>
    <w:tbl>
      <w:tblPr>
        <w:tblW w:w="5222"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86" w:type="dxa"/>
          <w:bottom w:w="29" w:type="dxa"/>
          <w:right w:w="86" w:type="dxa"/>
        </w:tblCellMar>
        <w:tblLook w:val="01E0" w:firstRow="1" w:lastRow="1" w:firstColumn="1" w:lastColumn="1" w:noHBand="0" w:noVBand="0"/>
      </w:tblPr>
      <w:tblGrid>
        <w:gridCol w:w="2790"/>
        <w:gridCol w:w="2791"/>
        <w:gridCol w:w="2791"/>
        <w:gridCol w:w="1080"/>
        <w:gridCol w:w="1980"/>
        <w:gridCol w:w="1199"/>
        <w:gridCol w:w="1199"/>
        <w:gridCol w:w="1199"/>
      </w:tblGrid>
      <w:tr w:rsidR="00AC1024" w:rsidRPr="00F66987" w14:paraId="70DB4076" w14:textId="77777777" w:rsidTr="00C5508C">
        <w:trPr>
          <w:trHeight w:val="259"/>
        </w:trPr>
        <w:tc>
          <w:tcPr>
            <w:tcW w:w="15029"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5862B"/>
          </w:tcPr>
          <w:p w14:paraId="493E29ED" w14:textId="77777777" w:rsidR="00C74ABD" w:rsidRPr="00F66987" w:rsidRDefault="00C74ABD" w:rsidP="00285581">
            <w:pPr>
              <w:rPr>
                <w:rFonts w:ascii="Calibri" w:hAnsi="Calibri"/>
                <w:b/>
                <w:color w:val="FFFFFF" w:themeColor="background1"/>
                <w:sz w:val="36"/>
                <w:szCs w:val="36"/>
              </w:rPr>
            </w:pPr>
            <w:r w:rsidRPr="00F66987">
              <w:rPr>
                <w:rFonts w:ascii="Calibri" w:hAnsi="Calibri"/>
                <w:b/>
                <w:color w:val="FFFFFF" w:themeColor="background1"/>
                <w:sz w:val="36"/>
                <w:szCs w:val="36"/>
              </w:rPr>
              <w:lastRenderedPageBreak/>
              <w:t>CHAPTER BOARD OF DIRECTORS INFORMATION</w:t>
            </w:r>
            <w:r>
              <w:rPr>
                <w:rFonts w:ascii="Calibri" w:hAnsi="Calibri"/>
                <w:b/>
                <w:color w:val="FFFFFF" w:themeColor="background1"/>
                <w:sz w:val="36"/>
                <w:szCs w:val="36"/>
              </w:rPr>
              <w:t xml:space="preserve"> – </w:t>
            </w:r>
            <w:r w:rsidR="00F2089C">
              <w:rPr>
                <w:rFonts w:ascii="Calibri" w:hAnsi="Calibri"/>
                <w:b/>
                <w:color w:val="FFFFFF" w:themeColor="background1"/>
                <w:sz w:val="36"/>
                <w:szCs w:val="36"/>
              </w:rPr>
              <w:t>All BOD Members must be Members of IIBA</w:t>
            </w:r>
          </w:p>
        </w:tc>
      </w:tr>
      <w:tr w:rsidR="00AC1024" w:rsidRPr="00285581" w14:paraId="215955DB"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69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2644E721" w14:textId="77777777" w:rsidR="00F2089C" w:rsidRDefault="00F2089C" w:rsidP="00CE4D7E">
            <w:pPr>
              <w:jc w:val="center"/>
              <w:rPr>
                <w:rFonts w:ascii="Calibri" w:hAnsi="Calibri"/>
                <w:b/>
                <w:bCs/>
                <w:color w:val="000000"/>
                <w:sz w:val="20"/>
                <w:szCs w:val="20"/>
              </w:rPr>
            </w:pPr>
            <w:r>
              <w:rPr>
                <w:rFonts w:ascii="Calibri" w:hAnsi="Calibri"/>
                <w:b/>
                <w:bCs/>
                <w:color w:val="000000"/>
                <w:sz w:val="20"/>
                <w:szCs w:val="20"/>
              </w:rPr>
              <w:t>Chapter Board Member Name</w:t>
            </w: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3C63A4FF" w14:textId="77777777" w:rsidR="00F2089C" w:rsidRPr="00AC1024" w:rsidRDefault="00F2089C" w:rsidP="00AC1024">
            <w:pPr>
              <w:jc w:val="center"/>
              <w:rPr>
                <w:rFonts w:ascii="Calibri" w:hAnsi="Calibri"/>
                <w:b/>
                <w:bCs/>
                <w:color w:val="000000"/>
                <w:sz w:val="20"/>
                <w:szCs w:val="20"/>
              </w:rPr>
            </w:pPr>
            <w:r>
              <w:rPr>
                <w:rFonts w:ascii="Calibri" w:hAnsi="Calibri"/>
                <w:b/>
                <w:bCs/>
                <w:color w:val="000000"/>
                <w:sz w:val="20"/>
                <w:szCs w:val="20"/>
              </w:rPr>
              <w:t>Chapter Role Based Email Address</w:t>
            </w: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55BD9377" w14:textId="77777777" w:rsidR="00F2089C" w:rsidRPr="00171AC6" w:rsidRDefault="00F2089C" w:rsidP="00CE4D7E">
            <w:pPr>
              <w:jc w:val="center"/>
              <w:rPr>
                <w:rFonts w:ascii="Calibri" w:hAnsi="Calibri"/>
                <w:b/>
                <w:bCs/>
                <w:color w:val="000000"/>
                <w:sz w:val="20"/>
                <w:szCs w:val="20"/>
              </w:rPr>
            </w:pPr>
            <w:r>
              <w:rPr>
                <w:rFonts w:ascii="Calibri" w:hAnsi="Calibri"/>
                <w:b/>
                <w:bCs/>
                <w:color w:val="000000"/>
                <w:sz w:val="20"/>
                <w:szCs w:val="20"/>
              </w:rPr>
              <w:t>Personal Email Address</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64CF2B59" w14:textId="77777777" w:rsidR="00F2089C" w:rsidRDefault="00F2089C" w:rsidP="000A005D">
            <w:pPr>
              <w:jc w:val="center"/>
              <w:rPr>
                <w:rFonts w:ascii="Calibri" w:hAnsi="Calibri"/>
                <w:b/>
                <w:bCs/>
                <w:color w:val="000000"/>
                <w:sz w:val="20"/>
                <w:szCs w:val="20"/>
              </w:rPr>
            </w:pPr>
            <w:r>
              <w:rPr>
                <w:rFonts w:ascii="Calibri" w:hAnsi="Calibri"/>
                <w:b/>
                <w:bCs/>
                <w:color w:val="000000"/>
                <w:sz w:val="20"/>
                <w:szCs w:val="20"/>
              </w:rPr>
              <w:t xml:space="preserve">IIBA Member ID </w:t>
            </w:r>
          </w:p>
          <w:p w14:paraId="7ABEDD7B" w14:textId="77777777" w:rsidR="00F2089C" w:rsidRDefault="00F2089C" w:rsidP="000A005D">
            <w:pPr>
              <w:jc w:val="center"/>
              <w:rPr>
                <w:rFonts w:ascii="Calibri" w:hAnsi="Calibri"/>
                <w:b/>
                <w:bCs/>
                <w:color w:val="000000"/>
                <w:sz w:val="20"/>
                <w:szCs w:val="20"/>
              </w:rPr>
            </w:pPr>
            <w:r>
              <w:rPr>
                <w:rFonts w:ascii="Calibri" w:hAnsi="Calibri"/>
                <w:b/>
                <w:bCs/>
                <w:color w:val="000000"/>
                <w:sz w:val="20"/>
                <w:szCs w:val="20"/>
              </w:rPr>
              <w:t>Number</w:t>
            </w: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0743A3F5" w14:textId="77777777" w:rsidR="00F2089C" w:rsidRDefault="00F2089C" w:rsidP="00CE4D7E">
            <w:pPr>
              <w:jc w:val="center"/>
              <w:rPr>
                <w:rFonts w:ascii="Calibri" w:hAnsi="Calibri"/>
                <w:b/>
                <w:bCs/>
                <w:color w:val="000000"/>
                <w:sz w:val="20"/>
                <w:szCs w:val="20"/>
              </w:rPr>
            </w:pPr>
            <w:r>
              <w:rPr>
                <w:rFonts w:ascii="Calibri" w:hAnsi="Calibri"/>
                <w:b/>
                <w:bCs/>
                <w:color w:val="000000"/>
                <w:sz w:val="20"/>
                <w:szCs w:val="20"/>
              </w:rPr>
              <w:t xml:space="preserve">Chapter Board Role </w:t>
            </w:r>
          </w:p>
          <w:p w14:paraId="48F5B39D" w14:textId="77777777" w:rsidR="00F2089C" w:rsidRPr="0007477D" w:rsidRDefault="00F2089C" w:rsidP="00CE4D7E">
            <w:pPr>
              <w:jc w:val="center"/>
              <w:rPr>
                <w:rFonts w:ascii="Calibri" w:hAnsi="Calibri"/>
                <w:b/>
                <w:bCs/>
                <w:color w:val="000000"/>
                <w:sz w:val="8"/>
                <w:szCs w:val="8"/>
              </w:rPr>
            </w:pPr>
          </w:p>
          <w:p w14:paraId="14F85E10" w14:textId="77777777" w:rsidR="00F2089C" w:rsidRPr="0007477D" w:rsidRDefault="00F2089C" w:rsidP="00CE4D7E">
            <w:pPr>
              <w:jc w:val="center"/>
              <w:rPr>
                <w:rFonts w:ascii="Calibri" w:hAnsi="Calibri"/>
                <w:b/>
                <w:bCs/>
                <w:color w:val="000000"/>
                <w:sz w:val="14"/>
                <w:szCs w:val="14"/>
              </w:rPr>
            </w:pPr>
            <w:r w:rsidRPr="0007477D">
              <w:rPr>
                <w:rFonts w:ascii="Calibri" w:hAnsi="Calibri"/>
                <w:b/>
                <w:bCs/>
                <w:color w:val="000000"/>
                <w:sz w:val="14"/>
                <w:szCs w:val="14"/>
              </w:rPr>
              <w:t>(i.e. President)</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173D3EFE" w14:textId="77777777" w:rsidR="00F2089C" w:rsidRDefault="00F2089C" w:rsidP="00CE4D7E">
            <w:pPr>
              <w:jc w:val="center"/>
              <w:rPr>
                <w:rFonts w:ascii="Calibri" w:hAnsi="Calibri"/>
                <w:b/>
                <w:bCs/>
                <w:color w:val="000000"/>
                <w:sz w:val="20"/>
                <w:szCs w:val="20"/>
              </w:rPr>
            </w:pPr>
            <w:r>
              <w:rPr>
                <w:rFonts w:ascii="Calibri" w:hAnsi="Calibri"/>
                <w:b/>
                <w:bCs/>
                <w:color w:val="000000"/>
                <w:sz w:val="20"/>
                <w:szCs w:val="20"/>
              </w:rPr>
              <w:t xml:space="preserve">Term Start Date </w:t>
            </w:r>
          </w:p>
          <w:p w14:paraId="23A64C13" w14:textId="77777777" w:rsidR="00F2089C" w:rsidRPr="009F0E6B" w:rsidRDefault="00F2089C" w:rsidP="00CE4D7E">
            <w:pPr>
              <w:jc w:val="center"/>
              <w:rPr>
                <w:rFonts w:ascii="Calibri" w:hAnsi="Calibri"/>
                <w:b/>
                <w:bCs/>
                <w:color w:val="000000"/>
                <w:szCs w:val="16"/>
              </w:rPr>
            </w:pPr>
            <w:r w:rsidRPr="009F0E6B">
              <w:rPr>
                <w:rFonts w:ascii="Calibri" w:hAnsi="Calibri"/>
                <w:b/>
                <w:bCs/>
                <w:color w:val="000000"/>
                <w:szCs w:val="16"/>
              </w:rPr>
              <w:t>YYYY-MM-DD</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3DC1386A" w14:textId="77777777" w:rsidR="00F2089C" w:rsidRDefault="00F2089C" w:rsidP="00CE4D7E">
            <w:pPr>
              <w:jc w:val="center"/>
              <w:rPr>
                <w:rFonts w:ascii="Calibri" w:hAnsi="Calibri"/>
                <w:b/>
                <w:bCs/>
                <w:color w:val="000000"/>
                <w:sz w:val="20"/>
                <w:szCs w:val="20"/>
              </w:rPr>
            </w:pPr>
            <w:r>
              <w:rPr>
                <w:rFonts w:ascii="Calibri" w:hAnsi="Calibri"/>
                <w:b/>
                <w:bCs/>
                <w:color w:val="000000"/>
                <w:sz w:val="20"/>
                <w:szCs w:val="20"/>
              </w:rPr>
              <w:t xml:space="preserve">Term End Date  </w:t>
            </w:r>
          </w:p>
          <w:p w14:paraId="389E073C" w14:textId="77777777" w:rsidR="00F2089C" w:rsidRDefault="00F2089C" w:rsidP="00CE4D7E">
            <w:pPr>
              <w:jc w:val="center"/>
              <w:rPr>
                <w:rFonts w:ascii="Calibri" w:hAnsi="Calibri"/>
                <w:b/>
                <w:bCs/>
                <w:color w:val="000000"/>
                <w:sz w:val="20"/>
                <w:szCs w:val="20"/>
              </w:rPr>
            </w:pPr>
            <w:r w:rsidRPr="009F0E6B">
              <w:rPr>
                <w:rFonts w:ascii="Calibri" w:hAnsi="Calibri"/>
                <w:b/>
                <w:bCs/>
                <w:color w:val="000000"/>
                <w:szCs w:val="16"/>
              </w:rPr>
              <w:t>YYYY-MM-DD</w:t>
            </w:r>
            <w:r>
              <w:rPr>
                <w:rFonts w:ascii="Calibri" w:hAnsi="Calibri"/>
                <w:b/>
                <w:bCs/>
                <w:color w:val="000000"/>
                <w:sz w:val="20"/>
                <w:szCs w:val="20"/>
              </w:rPr>
              <w:t xml:space="preserve">    </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218862A3" w14:textId="77777777" w:rsidR="00F2089C" w:rsidRDefault="00F2089C" w:rsidP="00CE4D7E">
            <w:pPr>
              <w:jc w:val="center"/>
              <w:rPr>
                <w:rFonts w:ascii="Calibri" w:hAnsi="Calibri"/>
                <w:b/>
                <w:bCs/>
                <w:color w:val="000000"/>
                <w:sz w:val="20"/>
                <w:szCs w:val="20"/>
              </w:rPr>
            </w:pPr>
            <w:r>
              <w:rPr>
                <w:rFonts w:ascii="Calibri" w:hAnsi="Calibri"/>
                <w:b/>
                <w:bCs/>
                <w:color w:val="000000"/>
                <w:sz w:val="20"/>
                <w:szCs w:val="20"/>
              </w:rPr>
              <w:t>Admin.</w:t>
            </w:r>
          </w:p>
          <w:p w14:paraId="083CD8E4" w14:textId="77777777" w:rsidR="00F2089C" w:rsidRDefault="00F2089C" w:rsidP="00CE4D7E">
            <w:pPr>
              <w:jc w:val="center"/>
              <w:rPr>
                <w:rFonts w:ascii="Calibri" w:hAnsi="Calibri"/>
                <w:b/>
                <w:bCs/>
                <w:color w:val="000000"/>
                <w:sz w:val="20"/>
                <w:szCs w:val="20"/>
              </w:rPr>
            </w:pPr>
            <w:r>
              <w:rPr>
                <w:rFonts w:ascii="Calibri" w:hAnsi="Calibri"/>
                <w:b/>
                <w:bCs/>
                <w:color w:val="000000"/>
                <w:sz w:val="20"/>
                <w:szCs w:val="20"/>
              </w:rPr>
              <w:t xml:space="preserve">Access to IIBA’s AMS </w:t>
            </w:r>
          </w:p>
        </w:tc>
      </w:tr>
      <w:tr w:rsidR="00C5508C" w:rsidRPr="00285581" w14:paraId="01056CCE"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3F80C8" w14:textId="77777777" w:rsidR="00C5508C" w:rsidRPr="00E41A7A" w:rsidRDefault="00D02CC2" w:rsidP="00C5508C">
            <w:pPr>
              <w:rPr>
                <w:rFonts w:ascii="Calibri" w:hAnsi="Calibri"/>
                <w:bCs/>
                <w:color w:val="000000"/>
                <w:sz w:val="20"/>
                <w:szCs w:val="20"/>
              </w:rPr>
            </w:pPr>
            <w:r>
              <w:rPr>
                <w:rFonts w:ascii="Calibri" w:hAnsi="Calibri"/>
                <w:bCs/>
                <w:color w:val="000000"/>
                <w:sz w:val="20"/>
                <w:szCs w:val="20"/>
              </w:rPr>
              <w:t>Marie Brady</w:t>
            </w: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C6AC6" w14:textId="21F94CC0" w:rsidR="00C5508C" w:rsidRPr="00E41A7A" w:rsidRDefault="00A7284D" w:rsidP="00C5508C">
            <w:pPr>
              <w:rPr>
                <w:rFonts w:ascii="Calibri" w:hAnsi="Calibri"/>
                <w:color w:val="0000FF"/>
                <w:sz w:val="20"/>
                <w:szCs w:val="20"/>
                <w:u w:val="single"/>
              </w:rPr>
            </w:pPr>
            <w:hyperlink r:id="rId19" w:history="1">
              <w:r w:rsidRPr="00540A00">
                <w:rPr>
                  <w:rStyle w:val="Hyperlink"/>
                  <w:rFonts w:ascii="Calibri" w:hAnsi="Calibri"/>
                  <w:sz w:val="20"/>
                  <w:szCs w:val="20"/>
                </w:rPr>
                <w:t>president@iibaeasttennessee.org</w:t>
              </w:r>
            </w:hyperlink>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D8F9FA" w14:textId="77777777" w:rsidR="00C5508C" w:rsidRPr="00E41A7A" w:rsidRDefault="00D02CC2" w:rsidP="00C5508C">
            <w:pPr>
              <w:rPr>
                <w:rFonts w:ascii="Calibri" w:hAnsi="Calibri"/>
                <w:color w:val="0000FF"/>
                <w:sz w:val="20"/>
                <w:szCs w:val="20"/>
                <w:u w:val="single"/>
              </w:rPr>
            </w:pPr>
            <w:hyperlink r:id="rId20" w:history="1">
              <w:r w:rsidRPr="00540A00">
                <w:rPr>
                  <w:rStyle w:val="Hyperlink"/>
                  <w:rFonts w:ascii="Calibri" w:hAnsi="Calibri"/>
                  <w:sz w:val="20"/>
                  <w:szCs w:val="20"/>
                </w:rPr>
                <w:t>mariebrady@comcast.net</w:t>
              </w:r>
            </w:hyperlink>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FAFA08" w14:textId="77777777" w:rsidR="00C5508C" w:rsidRPr="00E41A7A" w:rsidRDefault="00D02CC2" w:rsidP="00C5508C">
            <w:pPr>
              <w:jc w:val="center"/>
              <w:rPr>
                <w:rFonts w:ascii="Calibri" w:hAnsi="Calibri"/>
                <w:b/>
                <w:bCs/>
                <w:color w:val="000000"/>
                <w:sz w:val="20"/>
                <w:szCs w:val="20"/>
              </w:rPr>
            </w:pPr>
            <w:r>
              <w:rPr>
                <w:rFonts w:ascii="Calibri" w:hAnsi="Calibri"/>
                <w:b/>
                <w:bCs/>
                <w:color w:val="000000"/>
                <w:sz w:val="20"/>
                <w:szCs w:val="20"/>
              </w:rPr>
              <w:t>7952</w:t>
            </w: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56FBD2" w14:textId="77777777" w:rsidR="00C5508C" w:rsidRPr="00E41A7A" w:rsidRDefault="00D02CC2" w:rsidP="00C5508C">
            <w:pPr>
              <w:jc w:val="center"/>
              <w:rPr>
                <w:rFonts w:ascii="Calibri" w:hAnsi="Calibri"/>
                <w:b/>
                <w:bCs/>
                <w:color w:val="000000"/>
                <w:sz w:val="20"/>
                <w:szCs w:val="20"/>
              </w:rPr>
            </w:pPr>
            <w:r>
              <w:rPr>
                <w:rFonts w:ascii="Calibri" w:hAnsi="Calibri"/>
                <w:b/>
                <w:bCs/>
                <w:color w:val="000000"/>
                <w:sz w:val="20"/>
                <w:szCs w:val="20"/>
              </w:rPr>
              <w:t>President</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0764E2" w14:textId="77777777" w:rsidR="00C5508C" w:rsidRPr="007501C4" w:rsidRDefault="00D02CC2" w:rsidP="00C5508C">
            <w:pPr>
              <w:jc w:val="center"/>
              <w:rPr>
                <w:rFonts w:ascii="Calibri" w:hAnsi="Calibri" w:cs="Calibri"/>
                <w:sz w:val="20"/>
                <w:szCs w:val="20"/>
              </w:rPr>
            </w:pPr>
            <w:r>
              <w:rPr>
                <w:rFonts w:ascii="Calibri" w:hAnsi="Calibri" w:cs="Calibri"/>
                <w:sz w:val="20"/>
                <w:szCs w:val="20"/>
              </w:rPr>
              <w:t>2016-22-2018</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5F16A" w14:textId="77777777" w:rsidR="00C5508C" w:rsidRPr="007501C4" w:rsidRDefault="00D02CC2" w:rsidP="00C5508C">
            <w:pPr>
              <w:jc w:val="center"/>
              <w:rPr>
                <w:rFonts w:ascii="Calibri" w:hAnsi="Calibri" w:cs="Calibri"/>
                <w:sz w:val="20"/>
                <w:szCs w:val="20"/>
              </w:rPr>
            </w:pPr>
            <w:r>
              <w:rPr>
                <w:rFonts w:ascii="Calibri" w:hAnsi="Calibri" w:cs="Calibri"/>
                <w:sz w:val="20"/>
                <w:szCs w:val="20"/>
              </w:rPr>
              <w:t>2016-22-2019</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FB5C00" w14:textId="77777777" w:rsidR="00C5508C" w:rsidRPr="007501C4" w:rsidRDefault="00D02CC2" w:rsidP="00C5508C">
            <w:pPr>
              <w:jc w:val="center"/>
              <w:rPr>
                <w:rFonts w:ascii="Calibri" w:hAnsi="Calibri" w:cs="Calibri"/>
                <w:sz w:val="20"/>
                <w:szCs w:val="20"/>
              </w:rPr>
            </w:pPr>
            <w:r>
              <w:rPr>
                <w:rFonts w:ascii="Calibri" w:hAnsi="Calibri" w:cs="Calibri"/>
                <w:sz w:val="20"/>
                <w:szCs w:val="20"/>
              </w:rPr>
              <w:t>Yes</w:t>
            </w:r>
          </w:p>
        </w:tc>
      </w:tr>
      <w:tr w:rsidR="007F4FF0" w:rsidRPr="00285581" w14:paraId="0DE6EB0B"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2BD79A" w14:textId="4C03CD8C" w:rsidR="007F4FF0" w:rsidRPr="00E41A7A" w:rsidRDefault="007F4FF0" w:rsidP="007F4FF0">
            <w:pPr>
              <w:rPr>
                <w:rFonts w:ascii="Calibri" w:hAnsi="Calibri"/>
                <w:bCs/>
                <w:color w:val="000000"/>
                <w:sz w:val="20"/>
                <w:szCs w:val="20"/>
              </w:rPr>
            </w:pPr>
            <w:r>
              <w:rPr>
                <w:rFonts w:ascii="Calibri" w:hAnsi="Calibri"/>
                <w:bCs/>
                <w:color w:val="000000"/>
                <w:sz w:val="20"/>
                <w:szCs w:val="20"/>
              </w:rPr>
              <w:t>Blaire Grove</w:t>
            </w: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FB14B3" w14:textId="0A7B30C5" w:rsidR="007F4FF0" w:rsidRPr="00E41A7A" w:rsidRDefault="00A7284D" w:rsidP="007F4FF0">
            <w:pPr>
              <w:rPr>
                <w:sz w:val="20"/>
                <w:szCs w:val="20"/>
              </w:rPr>
            </w:pPr>
            <w:hyperlink r:id="rId21" w:history="1">
              <w:r w:rsidRPr="00540A00">
                <w:rPr>
                  <w:rStyle w:val="Hyperlink"/>
                  <w:sz w:val="20"/>
                  <w:szCs w:val="20"/>
                </w:rPr>
                <w:t>vpmarketing@iibaeasttennessee.org</w:t>
              </w:r>
            </w:hyperlink>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55EF98" w14:textId="15BF29DE" w:rsidR="007F4FF0" w:rsidRPr="00E41A7A" w:rsidRDefault="007F4FF0" w:rsidP="007F4FF0">
            <w:pPr>
              <w:rPr>
                <w:sz w:val="20"/>
                <w:szCs w:val="20"/>
              </w:rPr>
            </w:pPr>
            <w:hyperlink r:id="rId22" w:history="1">
              <w:r w:rsidRPr="00540A00">
                <w:rPr>
                  <w:rStyle w:val="Hyperlink"/>
                  <w:sz w:val="20"/>
                  <w:szCs w:val="20"/>
                </w:rPr>
                <w:t>eblairyoung@gmail.com</w:t>
              </w:r>
            </w:hyperlink>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D56884" w14:textId="2CBBE52D" w:rsidR="007F4FF0" w:rsidRPr="00E41A7A" w:rsidRDefault="007F4FF0" w:rsidP="007F4FF0">
            <w:pPr>
              <w:jc w:val="center"/>
              <w:rPr>
                <w:rFonts w:ascii="Calibri" w:hAnsi="Calibri"/>
                <w:b/>
                <w:bCs/>
                <w:color w:val="000000"/>
                <w:sz w:val="20"/>
                <w:szCs w:val="20"/>
              </w:rPr>
            </w:pPr>
            <w:r>
              <w:rPr>
                <w:rFonts w:ascii="Calibri" w:hAnsi="Calibri"/>
                <w:b/>
                <w:bCs/>
                <w:color w:val="000000"/>
                <w:sz w:val="20"/>
                <w:szCs w:val="20"/>
              </w:rPr>
              <w:t>195742</w:t>
            </w: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17890A" w14:textId="36DBF837" w:rsidR="007F4FF0" w:rsidRPr="00E41A7A" w:rsidRDefault="007F4FF0" w:rsidP="007F4FF0">
            <w:pPr>
              <w:jc w:val="center"/>
              <w:rPr>
                <w:rFonts w:ascii="Calibri" w:hAnsi="Calibri"/>
                <w:b/>
                <w:bCs/>
                <w:color w:val="000000"/>
                <w:sz w:val="20"/>
                <w:szCs w:val="20"/>
              </w:rPr>
            </w:pPr>
            <w:r>
              <w:rPr>
                <w:rFonts w:ascii="Calibri" w:hAnsi="Calibri"/>
                <w:b/>
                <w:bCs/>
                <w:color w:val="000000"/>
                <w:sz w:val="20"/>
                <w:szCs w:val="20"/>
              </w:rPr>
              <w:t>VP Marketing</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F10C7D" w14:textId="5687ADA9" w:rsidR="007F4FF0" w:rsidRPr="007501C4" w:rsidRDefault="007F4FF0" w:rsidP="007F4FF0">
            <w:pPr>
              <w:jc w:val="center"/>
              <w:rPr>
                <w:rFonts w:ascii="Calibri" w:hAnsi="Calibri" w:cs="Calibri"/>
                <w:sz w:val="20"/>
                <w:szCs w:val="20"/>
              </w:rPr>
            </w:pPr>
            <w:r>
              <w:rPr>
                <w:rFonts w:ascii="Calibri" w:hAnsi="Calibri" w:cs="Calibri"/>
                <w:sz w:val="20"/>
                <w:szCs w:val="20"/>
              </w:rPr>
              <w:t>2016-22-2018</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78F8AB" w14:textId="2E1E209C" w:rsidR="007F4FF0" w:rsidRPr="007501C4" w:rsidRDefault="007F4FF0" w:rsidP="007F4FF0">
            <w:pPr>
              <w:jc w:val="center"/>
              <w:rPr>
                <w:rFonts w:ascii="Calibri" w:hAnsi="Calibri" w:cs="Calibri"/>
                <w:sz w:val="20"/>
                <w:szCs w:val="20"/>
              </w:rPr>
            </w:pPr>
            <w:r>
              <w:rPr>
                <w:rFonts w:ascii="Calibri" w:hAnsi="Calibri" w:cs="Calibri"/>
                <w:sz w:val="20"/>
                <w:szCs w:val="20"/>
              </w:rPr>
              <w:t>2016-22-2019</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E88944" w14:textId="54D5CFF2" w:rsidR="007F4FF0" w:rsidRPr="007501C4" w:rsidRDefault="007F4FF0" w:rsidP="007F4FF0">
            <w:pPr>
              <w:jc w:val="center"/>
              <w:rPr>
                <w:rFonts w:ascii="Calibri" w:hAnsi="Calibri" w:cs="Calibri"/>
                <w:sz w:val="20"/>
                <w:szCs w:val="20"/>
              </w:rPr>
            </w:pPr>
            <w:r>
              <w:rPr>
                <w:rFonts w:ascii="Calibri" w:hAnsi="Calibri" w:cs="Calibri"/>
                <w:sz w:val="20"/>
                <w:szCs w:val="20"/>
              </w:rPr>
              <w:t>Yes</w:t>
            </w:r>
          </w:p>
        </w:tc>
      </w:tr>
      <w:tr w:rsidR="007F4FF0" w:rsidRPr="00285581" w14:paraId="715F5605"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D3C9B4" w14:textId="191DF116" w:rsidR="007F4FF0" w:rsidRPr="00E41A7A" w:rsidRDefault="007F4FF0" w:rsidP="007F4FF0">
            <w:pPr>
              <w:rPr>
                <w:rFonts w:ascii="Calibri" w:hAnsi="Calibri"/>
                <w:bCs/>
                <w:color w:val="000000"/>
                <w:sz w:val="20"/>
                <w:szCs w:val="20"/>
              </w:rPr>
            </w:pPr>
            <w:r>
              <w:rPr>
                <w:rFonts w:ascii="Calibri" w:hAnsi="Calibri"/>
                <w:bCs/>
                <w:color w:val="000000"/>
                <w:sz w:val="20"/>
                <w:szCs w:val="20"/>
              </w:rPr>
              <w:t>Rosie Slowik</w:t>
            </w: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EDEDE2" w14:textId="692ECA29" w:rsidR="007F4FF0" w:rsidRPr="00E41A7A" w:rsidRDefault="00A7284D" w:rsidP="007F4FF0">
            <w:pPr>
              <w:rPr>
                <w:sz w:val="20"/>
                <w:szCs w:val="20"/>
              </w:rPr>
            </w:pPr>
            <w:hyperlink r:id="rId23" w:history="1">
              <w:r w:rsidRPr="00540A00">
                <w:rPr>
                  <w:rStyle w:val="Hyperlink"/>
                  <w:sz w:val="20"/>
                  <w:szCs w:val="20"/>
                </w:rPr>
                <w:t>vpmarketing2@iibaeasttennessee.org</w:t>
              </w:r>
            </w:hyperlink>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4E4AD5" w14:textId="77777777" w:rsidR="007F4FF0" w:rsidRDefault="007F4FF0" w:rsidP="007F4FF0">
            <w:pPr>
              <w:rPr>
                <w:rFonts w:ascii="Calibri" w:hAnsi="Calibri" w:cs="Calibri"/>
                <w:color w:val="0563C1"/>
                <w:sz w:val="22"/>
                <w:szCs w:val="22"/>
                <w:u w:val="single"/>
              </w:rPr>
            </w:pPr>
            <w:hyperlink r:id="rId24" w:history="1">
              <w:r>
                <w:rPr>
                  <w:rStyle w:val="Hyperlink"/>
                  <w:rFonts w:ascii="Calibri" w:hAnsi="Calibri" w:cs="Calibri"/>
                  <w:sz w:val="22"/>
                  <w:szCs w:val="22"/>
                </w:rPr>
                <w:t>lauritzenslowik@gmail.com</w:t>
              </w:r>
            </w:hyperlink>
          </w:p>
          <w:p w14:paraId="3BCBDBBB" w14:textId="77777777" w:rsidR="007F4FF0" w:rsidRPr="00E41A7A" w:rsidRDefault="007F4FF0" w:rsidP="007F4FF0">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B96C9A" w14:textId="49F5B23D" w:rsidR="007F4FF0" w:rsidRPr="00E41A7A" w:rsidRDefault="007F4FF0" w:rsidP="007F4FF0">
            <w:pPr>
              <w:jc w:val="center"/>
              <w:rPr>
                <w:rFonts w:ascii="Calibri" w:hAnsi="Calibri"/>
                <w:b/>
                <w:bCs/>
                <w:color w:val="000000"/>
                <w:sz w:val="20"/>
                <w:szCs w:val="20"/>
              </w:rPr>
            </w:pPr>
            <w:r w:rsidRPr="007F4FF0">
              <w:rPr>
                <w:rFonts w:ascii="Calibri" w:hAnsi="Calibri"/>
                <w:b/>
                <w:bCs/>
                <w:color w:val="000000"/>
                <w:sz w:val="20"/>
                <w:szCs w:val="20"/>
              </w:rPr>
              <w:t>195948</w:t>
            </w: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88175A" w14:textId="1032E08D" w:rsidR="007F4FF0" w:rsidRPr="00E41A7A" w:rsidRDefault="007F4FF0" w:rsidP="007F4FF0">
            <w:pPr>
              <w:jc w:val="center"/>
              <w:rPr>
                <w:rFonts w:ascii="Calibri" w:hAnsi="Calibri"/>
                <w:b/>
                <w:bCs/>
                <w:color w:val="000000"/>
                <w:sz w:val="20"/>
                <w:szCs w:val="20"/>
              </w:rPr>
            </w:pPr>
            <w:r>
              <w:rPr>
                <w:rFonts w:ascii="Calibri" w:hAnsi="Calibri"/>
                <w:b/>
                <w:bCs/>
                <w:color w:val="000000"/>
                <w:sz w:val="20"/>
                <w:szCs w:val="20"/>
              </w:rPr>
              <w:t>VP Marketing</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F4B582" w14:textId="29975780" w:rsidR="007F4FF0" w:rsidRPr="007501C4" w:rsidRDefault="007F4FF0" w:rsidP="007F4FF0">
            <w:pPr>
              <w:jc w:val="center"/>
              <w:rPr>
                <w:rFonts w:ascii="Calibri" w:hAnsi="Calibri" w:cs="Calibri"/>
                <w:sz w:val="20"/>
                <w:szCs w:val="20"/>
              </w:rPr>
            </w:pPr>
            <w:r>
              <w:rPr>
                <w:rFonts w:ascii="Calibri" w:hAnsi="Calibri" w:cs="Calibri"/>
                <w:sz w:val="20"/>
                <w:szCs w:val="20"/>
              </w:rPr>
              <w:t>2016-22-2018</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E3FF96" w14:textId="2E048226" w:rsidR="007F4FF0" w:rsidRPr="007501C4" w:rsidRDefault="007F4FF0" w:rsidP="007F4FF0">
            <w:pPr>
              <w:jc w:val="center"/>
              <w:rPr>
                <w:rFonts w:ascii="Calibri" w:hAnsi="Calibri" w:cs="Calibri"/>
                <w:sz w:val="20"/>
                <w:szCs w:val="20"/>
              </w:rPr>
            </w:pPr>
            <w:r>
              <w:rPr>
                <w:rFonts w:ascii="Calibri" w:hAnsi="Calibri" w:cs="Calibri"/>
                <w:sz w:val="20"/>
                <w:szCs w:val="20"/>
              </w:rPr>
              <w:t>2016-22-2019</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D102A5" w14:textId="7E01AB91" w:rsidR="007F4FF0" w:rsidRPr="007501C4" w:rsidRDefault="007F4FF0" w:rsidP="007F4FF0">
            <w:pPr>
              <w:jc w:val="center"/>
              <w:rPr>
                <w:rFonts w:ascii="Calibri" w:hAnsi="Calibri" w:cs="Calibri"/>
                <w:sz w:val="20"/>
                <w:szCs w:val="20"/>
              </w:rPr>
            </w:pPr>
            <w:r>
              <w:rPr>
                <w:rFonts w:ascii="Calibri" w:hAnsi="Calibri" w:cs="Calibri"/>
                <w:sz w:val="20"/>
                <w:szCs w:val="20"/>
              </w:rPr>
              <w:t>Yes</w:t>
            </w:r>
          </w:p>
        </w:tc>
      </w:tr>
      <w:tr w:rsidR="007F4FF0" w:rsidRPr="00285581" w14:paraId="38F4ABC8"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73F519" w14:textId="56AB6A56" w:rsidR="007F4FF0" w:rsidRPr="00E41A7A" w:rsidRDefault="007F4FF0" w:rsidP="007F4FF0">
            <w:pPr>
              <w:rPr>
                <w:rFonts w:ascii="Calibri" w:hAnsi="Calibri"/>
                <w:bCs/>
                <w:color w:val="000000"/>
                <w:sz w:val="20"/>
                <w:szCs w:val="20"/>
              </w:rPr>
            </w:pPr>
            <w:r>
              <w:rPr>
                <w:rFonts w:ascii="Calibri" w:hAnsi="Calibri"/>
                <w:bCs/>
                <w:color w:val="000000"/>
                <w:sz w:val="20"/>
                <w:szCs w:val="20"/>
              </w:rPr>
              <w:t>Pearl Cooley</w:t>
            </w: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8EC6E2" w14:textId="28651921" w:rsidR="007F4FF0" w:rsidRPr="00E41A7A" w:rsidRDefault="00A7284D" w:rsidP="007F4FF0">
            <w:pPr>
              <w:rPr>
                <w:sz w:val="20"/>
                <w:szCs w:val="20"/>
              </w:rPr>
            </w:pPr>
            <w:hyperlink r:id="rId25" w:history="1">
              <w:r w:rsidRPr="00540A00">
                <w:rPr>
                  <w:rStyle w:val="Hyperlink"/>
                  <w:sz w:val="20"/>
                  <w:szCs w:val="20"/>
                </w:rPr>
                <w:t>vicepresident@iibaeasttennessee.org</w:t>
              </w:r>
            </w:hyperlink>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4ED18" w14:textId="77777777" w:rsidR="007F4FF0" w:rsidRDefault="007F4FF0" w:rsidP="007F4FF0">
            <w:pPr>
              <w:rPr>
                <w:rFonts w:ascii="Calibri" w:hAnsi="Calibri" w:cs="Calibri"/>
                <w:color w:val="0563C1"/>
                <w:sz w:val="22"/>
                <w:szCs w:val="22"/>
                <w:u w:val="single"/>
              </w:rPr>
            </w:pPr>
            <w:hyperlink r:id="rId26" w:history="1">
              <w:r>
                <w:rPr>
                  <w:rStyle w:val="Hyperlink"/>
                  <w:rFonts w:ascii="Calibri" w:hAnsi="Calibri" w:cs="Calibri"/>
                  <w:sz w:val="22"/>
                  <w:szCs w:val="22"/>
                </w:rPr>
                <w:t>mpcooley93@gmail.com</w:t>
              </w:r>
            </w:hyperlink>
          </w:p>
          <w:p w14:paraId="687076E2" w14:textId="77777777" w:rsidR="007F4FF0" w:rsidRPr="00E41A7A" w:rsidRDefault="007F4FF0" w:rsidP="007F4FF0">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8DB171" w14:textId="0B470EA6" w:rsidR="007F4FF0" w:rsidRPr="00E41A7A" w:rsidRDefault="007F4FF0" w:rsidP="007F4FF0">
            <w:pPr>
              <w:jc w:val="center"/>
              <w:rPr>
                <w:rFonts w:ascii="Calibri" w:hAnsi="Calibri"/>
                <w:b/>
                <w:bCs/>
                <w:color w:val="000000"/>
                <w:sz w:val="20"/>
                <w:szCs w:val="20"/>
              </w:rPr>
            </w:pPr>
            <w:r w:rsidRPr="007F4FF0">
              <w:rPr>
                <w:rFonts w:ascii="Calibri" w:hAnsi="Calibri"/>
                <w:b/>
                <w:bCs/>
                <w:color w:val="000000"/>
                <w:sz w:val="20"/>
                <w:szCs w:val="20"/>
              </w:rPr>
              <w:t>170377</w:t>
            </w: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DD00C2" w14:textId="14E86E83" w:rsidR="007F4FF0" w:rsidRPr="00E41A7A" w:rsidRDefault="007F4FF0" w:rsidP="007F4FF0">
            <w:pPr>
              <w:jc w:val="center"/>
              <w:rPr>
                <w:rFonts w:ascii="Calibri" w:hAnsi="Calibri"/>
                <w:b/>
                <w:bCs/>
                <w:color w:val="000000"/>
                <w:sz w:val="20"/>
                <w:szCs w:val="20"/>
              </w:rPr>
            </w:pPr>
            <w:r>
              <w:rPr>
                <w:rFonts w:ascii="Calibri" w:hAnsi="Calibri"/>
                <w:b/>
                <w:bCs/>
                <w:color w:val="000000"/>
                <w:sz w:val="20"/>
                <w:szCs w:val="20"/>
              </w:rPr>
              <w:t>Vice President</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7301F8" w14:textId="211FC99F" w:rsidR="007F4FF0" w:rsidRPr="007501C4" w:rsidRDefault="007F4FF0" w:rsidP="007F4FF0">
            <w:pPr>
              <w:jc w:val="center"/>
              <w:rPr>
                <w:rFonts w:ascii="Calibri" w:hAnsi="Calibri" w:cs="Calibri"/>
                <w:sz w:val="20"/>
                <w:szCs w:val="20"/>
              </w:rPr>
            </w:pPr>
            <w:r>
              <w:rPr>
                <w:rFonts w:ascii="Calibri" w:hAnsi="Calibri" w:cs="Calibri"/>
                <w:sz w:val="20"/>
                <w:szCs w:val="20"/>
              </w:rPr>
              <w:t>2016-22-2018</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F6BB9" w14:textId="5B869A9F" w:rsidR="007F4FF0" w:rsidRPr="007501C4" w:rsidRDefault="007F4FF0" w:rsidP="007F4FF0">
            <w:pPr>
              <w:jc w:val="center"/>
              <w:rPr>
                <w:rFonts w:ascii="Calibri" w:hAnsi="Calibri" w:cs="Calibri"/>
                <w:sz w:val="20"/>
                <w:szCs w:val="20"/>
              </w:rPr>
            </w:pPr>
            <w:r>
              <w:rPr>
                <w:rFonts w:ascii="Calibri" w:hAnsi="Calibri" w:cs="Calibri"/>
                <w:sz w:val="20"/>
                <w:szCs w:val="20"/>
              </w:rPr>
              <w:t>2016-22-2019</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746FE0" w14:textId="55E6B900" w:rsidR="007F4FF0" w:rsidRPr="007501C4" w:rsidRDefault="007F4FF0" w:rsidP="007F4FF0">
            <w:pPr>
              <w:jc w:val="center"/>
              <w:rPr>
                <w:rFonts w:ascii="Calibri" w:hAnsi="Calibri" w:cs="Calibri"/>
                <w:sz w:val="20"/>
                <w:szCs w:val="20"/>
              </w:rPr>
            </w:pPr>
            <w:r>
              <w:rPr>
                <w:rFonts w:ascii="Calibri" w:hAnsi="Calibri" w:cs="Calibri"/>
                <w:sz w:val="20"/>
                <w:szCs w:val="20"/>
              </w:rPr>
              <w:t>Yes</w:t>
            </w:r>
          </w:p>
        </w:tc>
      </w:tr>
      <w:tr w:rsidR="007F4FF0" w:rsidRPr="00285581" w14:paraId="716BB8BF"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6EF578" w14:textId="6A88313C" w:rsidR="007F4FF0" w:rsidRPr="00E41A7A" w:rsidRDefault="007F4FF0" w:rsidP="007F4FF0">
            <w:pPr>
              <w:rPr>
                <w:rFonts w:ascii="Calibri" w:hAnsi="Calibri"/>
                <w:bCs/>
                <w:color w:val="000000"/>
                <w:sz w:val="20"/>
                <w:szCs w:val="20"/>
              </w:rPr>
            </w:pPr>
            <w:r>
              <w:rPr>
                <w:rFonts w:ascii="Calibri" w:hAnsi="Calibri"/>
                <w:bCs/>
                <w:color w:val="000000"/>
                <w:sz w:val="20"/>
                <w:szCs w:val="20"/>
              </w:rPr>
              <w:t>Stephanie Paul</w:t>
            </w: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CBBFF4" w14:textId="4C446818" w:rsidR="007F4FF0" w:rsidRPr="00E41A7A" w:rsidRDefault="00A7284D" w:rsidP="007F4FF0">
            <w:pPr>
              <w:rPr>
                <w:sz w:val="20"/>
                <w:szCs w:val="20"/>
              </w:rPr>
            </w:pPr>
            <w:hyperlink r:id="rId27" w:history="1">
              <w:r w:rsidRPr="00540A00">
                <w:rPr>
                  <w:rStyle w:val="Hyperlink"/>
                  <w:sz w:val="20"/>
                  <w:szCs w:val="20"/>
                </w:rPr>
                <w:t>vptechnology@iibaeasttennesse.org</w:t>
              </w:r>
            </w:hyperlink>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60A682" w14:textId="77777777" w:rsidR="007F4FF0" w:rsidRDefault="007F4FF0" w:rsidP="007F4FF0">
            <w:pPr>
              <w:rPr>
                <w:rFonts w:ascii="Calibri" w:hAnsi="Calibri" w:cs="Calibri"/>
                <w:color w:val="0563C1"/>
                <w:sz w:val="22"/>
                <w:szCs w:val="22"/>
                <w:u w:val="single"/>
              </w:rPr>
            </w:pPr>
            <w:hyperlink r:id="rId28" w:history="1">
              <w:r>
                <w:rPr>
                  <w:rStyle w:val="Hyperlink"/>
                  <w:rFonts w:ascii="Calibri" w:hAnsi="Calibri" w:cs="Calibri"/>
                  <w:sz w:val="22"/>
                  <w:szCs w:val="22"/>
                </w:rPr>
                <w:t>stephanie.hanover6@gmail.com</w:t>
              </w:r>
            </w:hyperlink>
          </w:p>
          <w:p w14:paraId="578FD8CB" w14:textId="77777777" w:rsidR="007F4FF0" w:rsidRPr="00E41A7A" w:rsidRDefault="007F4FF0" w:rsidP="007F4FF0">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7CC5D4" w14:textId="4622DD47" w:rsidR="007F4FF0" w:rsidRPr="00E41A7A" w:rsidRDefault="007F4FF0" w:rsidP="007F4FF0">
            <w:pPr>
              <w:jc w:val="center"/>
              <w:rPr>
                <w:rFonts w:ascii="Calibri" w:hAnsi="Calibri"/>
                <w:b/>
                <w:bCs/>
                <w:color w:val="000000"/>
                <w:sz w:val="20"/>
                <w:szCs w:val="20"/>
              </w:rPr>
            </w:pPr>
            <w:r w:rsidRPr="007F4FF0">
              <w:rPr>
                <w:rFonts w:ascii="Calibri" w:hAnsi="Calibri"/>
                <w:b/>
                <w:bCs/>
                <w:color w:val="000000"/>
                <w:sz w:val="20"/>
                <w:szCs w:val="20"/>
              </w:rPr>
              <w:t>186505</w:t>
            </w: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BE26F1" w14:textId="7F35A37E" w:rsidR="007F4FF0" w:rsidRPr="00E41A7A" w:rsidRDefault="007F4FF0" w:rsidP="007F4FF0">
            <w:pPr>
              <w:jc w:val="center"/>
              <w:rPr>
                <w:rFonts w:ascii="Calibri" w:hAnsi="Calibri"/>
                <w:b/>
                <w:bCs/>
                <w:color w:val="000000"/>
                <w:sz w:val="20"/>
                <w:szCs w:val="20"/>
              </w:rPr>
            </w:pPr>
            <w:r>
              <w:rPr>
                <w:rFonts w:ascii="Calibri" w:hAnsi="Calibri"/>
                <w:b/>
                <w:bCs/>
                <w:color w:val="000000"/>
                <w:sz w:val="20"/>
                <w:szCs w:val="20"/>
              </w:rPr>
              <w:t>VP Technology</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E8A59E" w14:textId="0F541CC7" w:rsidR="007F4FF0" w:rsidRPr="007501C4" w:rsidRDefault="007F4FF0" w:rsidP="007F4FF0">
            <w:pPr>
              <w:jc w:val="center"/>
              <w:rPr>
                <w:rFonts w:ascii="Calibri" w:hAnsi="Calibri" w:cs="Calibri"/>
                <w:sz w:val="20"/>
                <w:szCs w:val="20"/>
              </w:rPr>
            </w:pPr>
            <w:r>
              <w:rPr>
                <w:rFonts w:ascii="Calibri" w:hAnsi="Calibri" w:cs="Calibri"/>
                <w:sz w:val="20"/>
                <w:szCs w:val="20"/>
              </w:rPr>
              <w:t>2016-22-2018</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2695D6" w14:textId="28E0C7B9" w:rsidR="007F4FF0" w:rsidRPr="007501C4" w:rsidRDefault="007F4FF0" w:rsidP="007F4FF0">
            <w:pPr>
              <w:jc w:val="center"/>
              <w:rPr>
                <w:rFonts w:ascii="Calibri" w:hAnsi="Calibri" w:cs="Calibri"/>
                <w:sz w:val="20"/>
                <w:szCs w:val="20"/>
              </w:rPr>
            </w:pPr>
            <w:r>
              <w:rPr>
                <w:rFonts w:ascii="Calibri" w:hAnsi="Calibri" w:cs="Calibri"/>
                <w:sz w:val="20"/>
                <w:szCs w:val="20"/>
              </w:rPr>
              <w:t>2016-22-2019</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4F11D4" w14:textId="525ADE58" w:rsidR="007F4FF0" w:rsidRPr="007501C4" w:rsidRDefault="007F4FF0" w:rsidP="007F4FF0">
            <w:pPr>
              <w:jc w:val="center"/>
              <w:rPr>
                <w:rFonts w:ascii="Calibri" w:hAnsi="Calibri" w:cs="Calibri"/>
                <w:sz w:val="20"/>
                <w:szCs w:val="20"/>
              </w:rPr>
            </w:pPr>
            <w:r>
              <w:rPr>
                <w:rFonts w:ascii="Calibri" w:hAnsi="Calibri" w:cs="Calibri"/>
                <w:sz w:val="20"/>
                <w:szCs w:val="20"/>
              </w:rPr>
              <w:t>Yes</w:t>
            </w:r>
          </w:p>
        </w:tc>
      </w:tr>
      <w:tr w:rsidR="007F4FF0" w:rsidRPr="00285581" w14:paraId="06346D27"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9B6335" w14:textId="1AB440B2" w:rsidR="007F4FF0" w:rsidRPr="00E41A7A" w:rsidRDefault="007F4FF0" w:rsidP="007F4FF0">
            <w:pPr>
              <w:rPr>
                <w:rFonts w:ascii="Calibri" w:hAnsi="Calibri"/>
                <w:bCs/>
                <w:color w:val="000000"/>
                <w:sz w:val="20"/>
                <w:szCs w:val="20"/>
              </w:rPr>
            </w:pPr>
            <w:r>
              <w:rPr>
                <w:rFonts w:ascii="Calibri" w:hAnsi="Calibri"/>
                <w:bCs/>
                <w:color w:val="000000"/>
                <w:sz w:val="20"/>
                <w:szCs w:val="20"/>
              </w:rPr>
              <w:t>Nathan Foutch</w:t>
            </w: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1CA05A" w14:textId="5BD53ABA" w:rsidR="007F4FF0" w:rsidRDefault="00A7284D" w:rsidP="007F4FF0">
            <w:pPr>
              <w:rPr>
                <w:sz w:val="20"/>
                <w:szCs w:val="20"/>
              </w:rPr>
            </w:pPr>
            <w:hyperlink r:id="rId29" w:history="1">
              <w:r w:rsidRPr="00540A00">
                <w:rPr>
                  <w:rStyle w:val="Hyperlink"/>
                  <w:sz w:val="20"/>
                  <w:szCs w:val="20"/>
                </w:rPr>
                <w:t>treasurer@iibaeasttennessee.org</w:t>
              </w:r>
            </w:hyperlink>
          </w:p>
          <w:p w14:paraId="0039D0C8" w14:textId="49E10F81" w:rsidR="007F4FF0" w:rsidRPr="00E41A7A" w:rsidRDefault="007F4FF0" w:rsidP="007F4FF0">
            <w:pPr>
              <w:rPr>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EA5AAE" w14:textId="77777777" w:rsidR="007F4FF0" w:rsidRDefault="007F4FF0" w:rsidP="007F4FF0">
            <w:pPr>
              <w:rPr>
                <w:rFonts w:ascii="Calibri" w:hAnsi="Calibri" w:cs="Calibri"/>
                <w:color w:val="0563C1"/>
                <w:sz w:val="22"/>
                <w:szCs w:val="22"/>
                <w:u w:val="single"/>
              </w:rPr>
            </w:pPr>
            <w:hyperlink r:id="rId30" w:history="1">
              <w:r>
                <w:rPr>
                  <w:rStyle w:val="Hyperlink"/>
                  <w:rFonts w:ascii="Calibri" w:hAnsi="Calibri" w:cs="Calibri"/>
                  <w:sz w:val="22"/>
                  <w:szCs w:val="22"/>
                </w:rPr>
                <w:t>nfoutch@hotmail.com</w:t>
              </w:r>
            </w:hyperlink>
          </w:p>
          <w:p w14:paraId="450B4B0B" w14:textId="77777777" w:rsidR="007F4FF0" w:rsidRPr="00E41A7A" w:rsidRDefault="007F4FF0" w:rsidP="007F4FF0">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4ABC4A" w14:textId="2C7C1DE2" w:rsidR="007F4FF0" w:rsidRPr="00E41A7A" w:rsidRDefault="007F4FF0" w:rsidP="007F4FF0">
            <w:pPr>
              <w:jc w:val="center"/>
              <w:rPr>
                <w:rFonts w:ascii="Calibri" w:hAnsi="Calibri"/>
                <w:b/>
                <w:bCs/>
                <w:color w:val="000000"/>
                <w:sz w:val="20"/>
                <w:szCs w:val="20"/>
              </w:rPr>
            </w:pPr>
            <w:r w:rsidRPr="007F4FF0">
              <w:rPr>
                <w:rFonts w:ascii="Calibri" w:hAnsi="Calibri"/>
                <w:b/>
                <w:bCs/>
                <w:color w:val="000000"/>
                <w:sz w:val="20"/>
                <w:szCs w:val="20"/>
              </w:rPr>
              <w:t>170976</w:t>
            </w: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263C33" w14:textId="205A927A" w:rsidR="007F4FF0" w:rsidRPr="00E41A7A" w:rsidRDefault="007F4FF0" w:rsidP="007F4FF0">
            <w:pPr>
              <w:jc w:val="center"/>
              <w:rPr>
                <w:rFonts w:ascii="Calibri" w:hAnsi="Calibri"/>
                <w:b/>
                <w:bCs/>
                <w:color w:val="000000"/>
                <w:sz w:val="20"/>
                <w:szCs w:val="20"/>
              </w:rPr>
            </w:pPr>
            <w:r>
              <w:rPr>
                <w:rFonts w:ascii="Calibri" w:hAnsi="Calibri"/>
                <w:b/>
                <w:bCs/>
                <w:color w:val="000000"/>
                <w:sz w:val="20"/>
                <w:szCs w:val="20"/>
              </w:rPr>
              <w:t>Treasurer</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E037C9" w14:textId="0310C385" w:rsidR="007F4FF0" w:rsidRPr="007501C4" w:rsidRDefault="007F4FF0" w:rsidP="007F4FF0">
            <w:pPr>
              <w:jc w:val="center"/>
              <w:rPr>
                <w:rFonts w:ascii="Calibri" w:hAnsi="Calibri" w:cs="Calibri"/>
                <w:sz w:val="20"/>
                <w:szCs w:val="20"/>
              </w:rPr>
            </w:pPr>
            <w:r>
              <w:rPr>
                <w:rFonts w:ascii="Calibri" w:hAnsi="Calibri" w:cs="Calibri"/>
                <w:sz w:val="20"/>
                <w:szCs w:val="20"/>
              </w:rPr>
              <w:t>2016-22-2018</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C8E9E5" w14:textId="352967DC" w:rsidR="007F4FF0" w:rsidRPr="007501C4" w:rsidRDefault="007F4FF0" w:rsidP="007F4FF0">
            <w:pPr>
              <w:jc w:val="center"/>
              <w:rPr>
                <w:rFonts w:ascii="Calibri" w:hAnsi="Calibri" w:cs="Calibri"/>
                <w:sz w:val="20"/>
                <w:szCs w:val="20"/>
              </w:rPr>
            </w:pPr>
            <w:r>
              <w:rPr>
                <w:rFonts w:ascii="Calibri" w:hAnsi="Calibri" w:cs="Calibri"/>
                <w:sz w:val="20"/>
                <w:szCs w:val="20"/>
              </w:rPr>
              <w:t>2016-22-2019</w:t>
            </w: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C1C1CB" w14:textId="108232A7" w:rsidR="007F4FF0" w:rsidRPr="007501C4" w:rsidRDefault="007F4FF0" w:rsidP="007F4FF0">
            <w:pPr>
              <w:jc w:val="center"/>
              <w:rPr>
                <w:rFonts w:ascii="Calibri" w:hAnsi="Calibri" w:cs="Calibri"/>
                <w:sz w:val="20"/>
                <w:szCs w:val="20"/>
              </w:rPr>
            </w:pPr>
            <w:r>
              <w:rPr>
                <w:rFonts w:ascii="Calibri" w:hAnsi="Calibri" w:cs="Calibri"/>
                <w:sz w:val="20"/>
                <w:szCs w:val="20"/>
              </w:rPr>
              <w:t>Yes</w:t>
            </w:r>
          </w:p>
        </w:tc>
      </w:tr>
      <w:tr w:rsidR="00C5508C" w:rsidRPr="00285581" w14:paraId="233D26F4"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4C33EE" w14:textId="77777777" w:rsidR="00C5508C" w:rsidRPr="00E41A7A" w:rsidRDefault="00C5508C" w:rsidP="00C5508C">
            <w:pPr>
              <w:rPr>
                <w:rFonts w:ascii="Calibri" w:hAnsi="Calibri"/>
                <w:bCs/>
                <w:color w:val="000000"/>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71053C" w14:textId="77777777" w:rsidR="00C5508C" w:rsidRPr="00E41A7A" w:rsidRDefault="00C5508C" w:rsidP="00C5508C">
            <w:pPr>
              <w:rPr>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E2851E" w14:textId="77777777" w:rsidR="00C5508C" w:rsidRPr="00E41A7A" w:rsidRDefault="00C5508C" w:rsidP="00C5508C">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19C431" w14:textId="77777777" w:rsidR="00C5508C" w:rsidRPr="00E41A7A" w:rsidRDefault="00C5508C" w:rsidP="00C5508C">
            <w:pPr>
              <w:jc w:val="center"/>
              <w:rPr>
                <w:rFonts w:ascii="Calibri" w:hAnsi="Calibri"/>
                <w:b/>
                <w:bCs/>
                <w:color w:val="000000"/>
                <w:sz w:val="20"/>
                <w:szCs w:val="20"/>
              </w:rPr>
            </w:pP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883BAF" w14:textId="77777777" w:rsidR="00C5508C" w:rsidRPr="00E41A7A" w:rsidRDefault="00C5508C" w:rsidP="00C5508C">
            <w:pPr>
              <w:jc w:val="center"/>
              <w:rPr>
                <w:rFonts w:ascii="Calibri" w:hAnsi="Calibri"/>
                <w:b/>
                <w:bCs/>
                <w:color w:val="000000"/>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665EAC"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ACBDF"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7BE641" w14:textId="77777777" w:rsidR="00C5508C" w:rsidRPr="007501C4" w:rsidRDefault="00C5508C" w:rsidP="00C5508C">
            <w:pPr>
              <w:jc w:val="center"/>
              <w:rPr>
                <w:rFonts w:ascii="Calibri" w:hAnsi="Calibri" w:cs="Calibri"/>
                <w:sz w:val="20"/>
                <w:szCs w:val="20"/>
              </w:rPr>
            </w:pPr>
          </w:p>
        </w:tc>
      </w:tr>
      <w:tr w:rsidR="00C5508C" w:rsidRPr="00285581" w14:paraId="48D97AE3"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0C2239" w14:textId="77777777" w:rsidR="00C5508C" w:rsidRPr="00E41A7A" w:rsidRDefault="00C5508C" w:rsidP="00C5508C">
            <w:pPr>
              <w:rPr>
                <w:rFonts w:ascii="Calibri" w:hAnsi="Calibri"/>
                <w:bCs/>
                <w:color w:val="000000"/>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89DEC3" w14:textId="77777777" w:rsidR="00C5508C" w:rsidRPr="00E41A7A" w:rsidRDefault="00C5508C" w:rsidP="00C5508C">
            <w:pPr>
              <w:rPr>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3DAFF" w14:textId="77777777" w:rsidR="00C5508C" w:rsidRPr="00E41A7A" w:rsidRDefault="00C5508C" w:rsidP="00C5508C">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6541BA" w14:textId="77777777" w:rsidR="00C5508C" w:rsidRPr="00E41A7A" w:rsidRDefault="00C5508C" w:rsidP="00C5508C">
            <w:pPr>
              <w:jc w:val="center"/>
              <w:rPr>
                <w:rFonts w:ascii="Calibri" w:hAnsi="Calibri"/>
                <w:b/>
                <w:bCs/>
                <w:color w:val="000000"/>
                <w:sz w:val="20"/>
                <w:szCs w:val="20"/>
              </w:rPr>
            </w:pP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975549" w14:textId="77777777" w:rsidR="00C5508C" w:rsidRPr="00E41A7A" w:rsidRDefault="00C5508C" w:rsidP="00C5508C">
            <w:pPr>
              <w:jc w:val="center"/>
              <w:rPr>
                <w:rFonts w:ascii="Calibri" w:hAnsi="Calibri"/>
                <w:b/>
                <w:bCs/>
                <w:color w:val="000000"/>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AFADC2"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A9B5F4"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B6409B" w14:textId="77777777" w:rsidR="00C5508C" w:rsidRPr="007501C4" w:rsidRDefault="00C5508C" w:rsidP="00C5508C">
            <w:pPr>
              <w:jc w:val="center"/>
              <w:rPr>
                <w:rFonts w:ascii="Calibri" w:hAnsi="Calibri" w:cs="Calibri"/>
                <w:sz w:val="20"/>
                <w:szCs w:val="20"/>
              </w:rPr>
            </w:pPr>
          </w:p>
        </w:tc>
      </w:tr>
      <w:tr w:rsidR="00C5508C" w:rsidRPr="00285581" w14:paraId="41C8A0AB"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C249D" w14:textId="77777777" w:rsidR="00C5508C" w:rsidRPr="00E41A7A" w:rsidRDefault="00C5508C" w:rsidP="00C5508C">
            <w:pPr>
              <w:rPr>
                <w:rFonts w:ascii="Calibri" w:hAnsi="Calibri"/>
                <w:bCs/>
                <w:color w:val="000000"/>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25862F" w14:textId="77777777" w:rsidR="00C5508C" w:rsidRPr="00E41A7A" w:rsidRDefault="00C5508C" w:rsidP="00C5508C">
            <w:pPr>
              <w:rPr>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99892C" w14:textId="77777777" w:rsidR="00C5508C" w:rsidRPr="00E41A7A" w:rsidRDefault="00C5508C" w:rsidP="00C5508C">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303D7F" w14:textId="77777777" w:rsidR="00C5508C" w:rsidRPr="00E41A7A" w:rsidRDefault="00C5508C" w:rsidP="00C5508C">
            <w:pPr>
              <w:jc w:val="center"/>
              <w:rPr>
                <w:rFonts w:ascii="Calibri" w:hAnsi="Calibri"/>
                <w:b/>
                <w:bCs/>
                <w:color w:val="000000"/>
                <w:sz w:val="20"/>
                <w:szCs w:val="20"/>
              </w:rPr>
            </w:pP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B3E2D0" w14:textId="77777777" w:rsidR="00C5508C" w:rsidRPr="00E41A7A" w:rsidRDefault="00C5508C" w:rsidP="00C5508C">
            <w:pPr>
              <w:jc w:val="center"/>
              <w:rPr>
                <w:rFonts w:ascii="Calibri" w:hAnsi="Calibri"/>
                <w:b/>
                <w:bCs/>
                <w:color w:val="000000"/>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112FCF"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6407EB"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90959E" w14:textId="77777777" w:rsidR="00C5508C" w:rsidRPr="007501C4" w:rsidRDefault="00C5508C" w:rsidP="00C5508C">
            <w:pPr>
              <w:jc w:val="center"/>
              <w:rPr>
                <w:rFonts w:ascii="Calibri" w:hAnsi="Calibri" w:cs="Calibri"/>
                <w:sz w:val="20"/>
                <w:szCs w:val="20"/>
              </w:rPr>
            </w:pPr>
          </w:p>
        </w:tc>
      </w:tr>
      <w:tr w:rsidR="00C5508C" w:rsidRPr="00285581" w14:paraId="48A40698"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C8AAE5" w14:textId="77777777" w:rsidR="00C5508C" w:rsidRPr="00E41A7A" w:rsidRDefault="00C5508C" w:rsidP="00C5508C">
            <w:pPr>
              <w:rPr>
                <w:rFonts w:ascii="Calibri" w:hAnsi="Calibri"/>
                <w:bCs/>
                <w:color w:val="000000"/>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50E6CF" w14:textId="77777777" w:rsidR="00C5508C" w:rsidRPr="00E41A7A" w:rsidRDefault="00C5508C" w:rsidP="00C5508C">
            <w:pPr>
              <w:rPr>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B38851" w14:textId="77777777" w:rsidR="00C5508C" w:rsidRPr="00E41A7A" w:rsidRDefault="00C5508C" w:rsidP="00C5508C">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813B3B" w14:textId="77777777" w:rsidR="00C5508C" w:rsidRPr="00E41A7A" w:rsidRDefault="00C5508C" w:rsidP="00C5508C">
            <w:pPr>
              <w:jc w:val="center"/>
              <w:rPr>
                <w:rFonts w:ascii="Calibri" w:hAnsi="Calibri"/>
                <w:b/>
                <w:bCs/>
                <w:color w:val="000000"/>
                <w:sz w:val="20"/>
                <w:szCs w:val="20"/>
              </w:rPr>
            </w:pP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CA1BED" w14:textId="77777777" w:rsidR="00C5508C" w:rsidRPr="00E41A7A" w:rsidRDefault="00C5508C" w:rsidP="00C5508C">
            <w:pPr>
              <w:jc w:val="center"/>
              <w:rPr>
                <w:rFonts w:ascii="Calibri" w:hAnsi="Calibri"/>
                <w:b/>
                <w:bCs/>
                <w:color w:val="000000"/>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9E369B"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A1942C"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BE6135" w14:textId="77777777" w:rsidR="00C5508C" w:rsidRPr="007501C4" w:rsidRDefault="00C5508C" w:rsidP="00C5508C">
            <w:pPr>
              <w:jc w:val="center"/>
              <w:rPr>
                <w:rFonts w:ascii="Calibri" w:hAnsi="Calibri" w:cs="Calibri"/>
                <w:sz w:val="20"/>
                <w:szCs w:val="20"/>
              </w:rPr>
            </w:pPr>
          </w:p>
        </w:tc>
      </w:tr>
      <w:tr w:rsidR="00C5508C" w:rsidRPr="00285581" w14:paraId="07816642"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9DD4FA" w14:textId="77777777" w:rsidR="00C5508C" w:rsidRPr="00E41A7A" w:rsidRDefault="00C5508C" w:rsidP="00C5508C">
            <w:pPr>
              <w:rPr>
                <w:rFonts w:ascii="Calibri" w:hAnsi="Calibri"/>
                <w:bCs/>
                <w:color w:val="000000"/>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0059E7" w14:textId="77777777" w:rsidR="00C5508C" w:rsidRPr="00E41A7A" w:rsidRDefault="00C5508C" w:rsidP="00C5508C">
            <w:pPr>
              <w:rPr>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85E003" w14:textId="77777777" w:rsidR="00C5508C" w:rsidRPr="00E41A7A" w:rsidRDefault="00C5508C" w:rsidP="00C5508C">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EFBEEA" w14:textId="77777777" w:rsidR="00C5508C" w:rsidRPr="00E41A7A" w:rsidRDefault="00C5508C" w:rsidP="00C5508C">
            <w:pPr>
              <w:jc w:val="center"/>
              <w:rPr>
                <w:rFonts w:ascii="Calibri" w:hAnsi="Calibri"/>
                <w:b/>
                <w:bCs/>
                <w:color w:val="000000"/>
                <w:sz w:val="20"/>
                <w:szCs w:val="20"/>
              </w:rPr>
            </w:pP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7BD92C" w14:textId="77777777" w:rsidR="00C5508C" w:rsidRPr="00E41A7A" w:rsidRDefault="00C5508C" w:rsidP="00C5508C">
            <w:pPr>
              <w:jc w:val="center"/>
              <w:rPr>
                <w:rFonts w:ascii="Calibri" w:hAnsi="Calibri"/>
                <w:b/>
                <w:bCs/>
                <w:color w:val="000000"/>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72F5F"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F126CD"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6A77C3" w14:textId="77777777" w:rsidR="00C5508C" w:rsidRPr="007501C4" w:rsidRDefault="00C5508C" w:rsidP="00C5508C">
            <w:pPr>
              <w:jc w:val="center"/>
              <w:rPr>
                <w:rFonts w:ascii="Calibri" w:hAnsi="Calibri" w:cs="Calibri"/>
                <w:sz w:val="20"/>
                <w:szCs w:val="20"/>
              </w:rPr>
            </w:pPr>
          </w:p>
        </w:tc>
      </w:tr>
      <w:tr w:rsidR="00C5508C" w:rsidRPr="00285581" w14:paraId="4C86B116"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9EA32B" w14:textId="77777777" w:rsidR="00C5508C" w:rsidRPr="00E41A7A" w:rsidRDefault="00C5508C" w:rsidP="00C5508C">
            <w:pPr>
              <w:rPr>
                <w:rFonts w:ascii="Calibri" w:hAnsi="Calibri"/>
                <w:bCs/>
                <w:color w:val="000000"/>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E685C1" w14:textId="77777777" w:rsidR="00C5508C" w:rsidRPr="00E41A7A" w:rsidRDefault="00C5508C" w:rsidP="00C5508C">
            <w:pPr>
              <w:rPr>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A634D8" w14:textId="77777777" w:rsidR="00C5508C" w:rsidRPr="00E41A7A" w:rsidRDefault="00C5508C" w:rsidP="00C5508C">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464CDC" w14:textId="77777777" w:rsidR="00C5508C" w:rsidRPr="00E41A7A" w:rsidRDefault="00C5508C" w:rsidP="00C5508C">
            <w:pPr>
              <w:jc w:val="center"/>
              <w:rPr>
                <w:rFonts w:ascii="Calibri" w:hAnsi="Calibri"/>
                <w:b/>
                <w:bCs/>
                <w:color w:val="000000"/>
                <w:sz w:val="20"/>
                <w:szCs w:val="20"/>
              </w:rPr>
            </w:pP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F80A5" w14:textId="77777777" w:rsidR="00C5508C" w:rsidRPr="00E41A7A" w:rsidRDefault="00C5508C" w:rsidP="00C5508C">
            <w:pPr>
              <w:jc w:val="center"/>
              <w:rPr>
                <w:rFonts w:ascii="Calibri" w:hAnsi="Calibri"/>
                <w:b/>
                <w:bCs/>
                <w:color w:val="000000"/>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F702FF"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3ACE4C"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091565" w14:textId="77777777" w:rsidR="00C5508C" w:rsidRPr="007501C4" w:rsidRDefault="00C5508C" w:rsidP="00C5508C">
            <w:pPr>
              <w:jc w:val="center"/>
              <w:rPr>
                <w:rFonts w:ascii="Calibri" w:hAnsi="Calibri" w:cs="Calibri"/>
                <w:sz w:val="20"/>
                <w:szCs w:val="20"/>
              </w:rPr>
            </w:pPr>
          </w:p>
        </w:tc>
      </w:tr>
      <w:tr w:rsidR="00C5508C" w:rsidRPr="00285581" w14:paraId="71FE24F5"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7A52" w14:textId="77777777" w:rsidR="00C5508C" w:rsidRPr="00E41A7A" w:rsidRDefault="00C5508C" w:rsidP="00C5508C">
            <w:pPr>
              <w:rPr>
                <w:rFonts w:ascii="Calibri" w:hAnsi="Calibri"/>
                <w:bCs/>
                <w:color w:val="000000"/>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159A1E" w14:textId="77777777" w:rsidR="00C5508C" w:rsidRPr="00E41A7A" w:rsidRDefault="00C5508C" w:rsidP="00C5508C">
            <w:pPr>
              <w:rPr>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C6542E" w14:textId="77777777" w:rsidR="00C5508C" w:rsidRPr="00E41A7A" w:rsidRDefault="00C5508C" w:rsidP="00C5508C">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98361D" w14:textId="77777777" w:rsidR="00C5508C" w:rsidRPr="00E41A7A" w:rsidRDefault="00C5508C" w:rsidP="00C5508C">
            <w:pPr>
              <w:jc w:val="center"/>
              <w:rPr>
                <w:rFonts w:ascii="Calibri" w:hAnsi="Calibri"/>
                <w:b/>
                <w:bCs/>
                <w:color w:val="000000"/>
                <w:sz w:val="20"/>
                <w:szCs w:val="20"/>
              </w:rPr>
            </w:pP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0C25C" w14:textId="77777777" w:rsidR="00C5508C" w:rsidRPr="00E41A7A" w:rsidRDefault="00C5508C" w:rsidP="00C5508C">
            <w:pPr>
              <w:jc w:val="center"/>
              <w:rPr>
                <w:rFonts w:ascii="Calibri" w:hAnsi="Calibri"/>
                <w:b/>
                <w:bCs/>
                <w:color w:val="000000"/>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0D3CBC"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DFAEC5"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40976E" w14:textId="77777777" w:rsidR="00C5508C" w:rsidRPr="007501C4" w:rsidRDefault="00C5508C" w:rsidP="00C5508C">
            <w:pPr>
              <w:jc w:val="center"/>
              <w:rPr>
                <w:rFonts w:ascii="Calibri" w:hAnsi="Calibri" w:cs="Calibri"/>
                <w:sz w:val="20"/>
                <w:szCs w:val="20"/>
              </w:rPr>
            </w:pPr>
          </w:p>
        </w:tc>
      </w:tr>
      <w:tr w:rsidR="00C5508C" w:rsidRPr="00285581" w14:paraId="00BD852F"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DCCE94" w14:textId="77777777" w:rsidR="00C5508C" w:rsidRPr="00E41A7A" w:rsidRDefault="00C5508C" w:rsidP="00C5508C">
            <w:pPr>
              <w:rPr>
                <w:rFonts w:ascii="Calibri" w:hAnsi="Calibri"/>
                <w:bCs/>
                <w:color w:val="000000"/>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EDDC1B" w14:textId="77777777" w:rsidR="00C5508C" w:rsidRPr="00E41A7A" w:rsidRDefault="00C5508C" w:rsidP="00C5508C">
            <w:pPr>
              <w:rPr>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1D790" w14:textId="77777777" w:rsidR="00C5508C" w:rsidRPr="00E41A7A" w:rsidRDefault="00C5508C" w:rsidP="00C5508C">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57B4C3" w14:textId="77777777" w:rsidR="00C5508C" w:rsidRPr="00E41A7A" w:rsidRDefault="00C5508C" w:rsidP="00C5508C">
            <w:pPr>
              <w:jc w:val="center"/>
              <w:rPr>
                <w:rFonts w:ascii="Calibri" w:hAnsi="Calibri"/>
                <w:b/>
                <w:bCs/>
                <w:color w:val="000000"/>
                <w:sz w:val="20"/>
                <w:szCs w:val="20"/>
              </w:rPr>
            </w:pP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BE63A6" w14:textId="77777777" w:rsidR="00C5508C" w:rsidRPr="00E41A7A" w:rsidRDefault="00C5508C" w:rsidP="00C5508C">
            <w:pPr>
              <w:jc w:val="center"/>
              <w:rPr>
                <w:rFonts w:ascii="Calibri" w:hAnsi="Calibri"/>
                <w:b/>
                <w:bCs/>
                <w:color w:val="000000"/>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01A3BC"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32142"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4FE97F" w14:textId="77777777" w:rsidR="00C5508C" w:rsidRPr="007501C4" w:rsidRDefault="00C5508C" w:rsidP="00C5508C">
            <w:pPr>
              <w:jc w:val="center"/>
              <w:rPr>
                <w:rFonts w:ascii="Calibri" w:hAnsi="Calibri" w:cs="Calibri"/>
                <w:sz w:val="20"/>
                <w:szCs w:val="20"/>
              </w:rPr>
            </w:pPr>
          </w:p>
        </w:tc>
      </w:tr>
      <w:tr w:rsidR="00C5508C" w:rsidRPr="00285581" w14:paraId="2B9C47D3"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AF99A" w14:textId="77777777" w:rsidR="00C5508C" w:rsidRPr="00E41A7A" w:rsidRDefault="00C5508C" w:rsidP="00C5508C">
            <w:pPr>
              <w:rPr>
                <w:rFonts w:ascii="Calibri" w:hAnsi="Calibri"/>
                <w:bCs/>
                <w:color w:val="000000"/>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362BCA" w14:textId="77777777" w:rsidR="00C5508C" w:rsidRPr="00E41A7A" w:rsidRDefault="00C5508C" w:rsidP="00C5508C">
            <w:pPr>
              <w:rPr>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3AB51E" w14:textId="77777777" w:rsidR="00C5508C" w:rsidRPr="00E41A7A" w:rsidRDefault="00C5508C" w:rsidP="00C5508C">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430B17" w14:textId="77777777" w:rsidR="00C5508C" w:rsidRPr="00E41A7A" w:rsidRDefault="00C5508C" w:rsidP="00C5508C">
            <w:pPr>
              <w:jc w:val="center"/>
              <w:rPr>
                <w:rFonts w:ascii="Calibri" w:hAnsi="Calibri"/>
                <w:b/>
                <w:bCs/>
                <w:color w:val="000000"/>
                <w:sz w:val="20"/>
                <w:szCs w:val="20"/>
              </w:rPr>
            </w:pP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0D429D" w14:textId="77777777" w:rsidR="00C5508C" w:rsidRPr="00E41A7A" w:rsidRDefault="00C5508C" w:rsidP="00C5508C">
            <w:pPr>
              <w:jc w:val="center"/>
              <w:rPr>
                <w:rFonts w:ascii="Calibri" w:hAnsi="Calibri"/>
                <w:b/>
                <w:bCs/>
                <w:color w:val="000000"/>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C16DA6"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98249C"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C1746D" w14:textId="77777777" w:rsidR="00C5508C" w:rsidRPr="007501C4" w:rsidRDefault="00C5508C" w:rsidP="00C5508C">
            <w:pPr>
              <w:jc w:val="center"/>
              <w:rPr>
                <w:rFonts w:ascii="Calibri" w:hAnsi="Calibri" w:cs="Calibri"/>
                <w:sz w:val="20"/>
                <w:szCs w:val="20"/>
              </w:rPr>
            </w:pPr>
          </w:p>
        </w:tc>
      </w:tr>
      <w:tr w:rsidR="00C5508C" w:rsidRPr="00285581" w14:paraId="2EB8C4AD" w14:textId="77777777" w:rsidTr="00C55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7C3568" w14:textId="77777777" w:rsidR="00C5508C" w:rsidRPr="00E41A7A" w:rsidRDefault="00C5508C" w:rsidP="00C5508C">
            <w:pPr>
              <w:rPr>
                <w:rFonts w:ascii="Calibri" w:hAnsi="Calibri"/>
                <w:bCs/>
                <w:color w:val="000000"/>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19A2C3" w14:textId="77777777" w:rsidR="00C5508C" w:rsidRPr="00E41A7A" w:rsidRDefault="00C5508C" w:rsidP="00C5508C">
            <w:pPr>
              <w:rPr>
                <w:sz w:val="20"/>
                <w:szCs w:val="20"/>
              </w:rPr>
            </w:pPr>
          </w:p>
        </w:tc>
        <w:tc>
          <w:tcPr>
            <w:tcW w:w="27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85CD5C" w14:textId="77777777" w:rsidR="00C5508C" w:rsidRPr="00E41A7A" w:rsidRDefault="00C5508C" w:rsidP="00C5508C">
            <w:pPr>
              <w:rPr>
                <w:sz w:val="20"/>
                <w:szCs w:val="20"/>
              </w:rPr>
            </w:pP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416F1" w14:textId="77777777" w:rsidR="00C5508C" w:rsidRPr="00E41A7A" w:rsidRDefault="00C5508C" w:rsidP="00C5508C">
            <w:pPr>
              <w:jc w:val="center"/>
              <w:rPr>
                <w:rFonts w:ascii="Calibri" w:hAnsi="Calibri"/>
                <w:b/>
                <w:bCs/>
                <w:color w:val="000000"/>
                <w:sz w:val="20"/>
                <w:szCs w:val="20"/>
              </w:rPr>
            </w:pP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90F131" w14:textId="77777777" w:rsidR="00C5508C" w:rsidRPr="00E41A7A" w:rsidRDefault="00C5508C" w:rsidP="00C5508C">
            <w:pPr>
              <w:jc w:val="center"/>
              <w:rPr>
                <w:rFonts w:ascii="Calibri" w:hAnsi="Calibri"/>
                <w:b/>
                <w:bCs/>
                <w:color w:val="000000"/>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81D63F"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04E283" w14:textId="77777777" w:rsidR="00C5508C" w:rsidRPr="007501C4" w:rsidRDefault="00C5508C" w:rsidP="00C5508C">
            <w:pPr>
              <w:jc w:val="center"/>
              <w:rPr>
                <w:rFonts w:ascii="Calibri" w:hAnsi="Calibri" w:cs="Calibri"/>
                <w:sz w:val="20"/>
                <w:szCs w:val="20"/>
              </w:rPr>
            </w:pPr>
          </w:p>
        </w:tc>
        <w:tc>
          <w:tcPr>
            <w:tcW w:w="1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729B34" w14:textId="77777777" w:rsidR="00C5508C" w:rsidRPr="007501C4" w:rsidRDefault="00C5508C" w:rsidP="00C5508C">
            <w:pPr>
              <w:jc w:val="center"/>
              <w:rPr>
                <w:rFonts w:ascii="Calibri" w:hAnsi="Calibri" w:cs="Calibri"/>
                <w:sz w:val="20"/>
                <w:szCs w:val="20"/>
              </w:rPr>
            </w:pPr>
          </w:p>
        </w:tc>
      </w:tr>
    </w:tbl>
    <w:p w14:paraId="015DEFD4" w14:textId="77777777" w:rsidR="00AC2724" w:rsidRDefault="00AC2724">
      <w:r>
        <w:br w:type="page"/>
      </w:r>
    </w:p>
    <w:tbl>
      <w:tblPr>
        <w:tblW w:w="5222"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86" w:type="dxa"/>
          <w:bottom w:w="29" w:type="dxa"/>
          <w:right w:w="86" w:type="dxa"/>
        </w:tblCellMar>
        <w:tblLook w:val="01E0" w:firstRow="1" w:lastRow="1" w:firstColumn="1" w:lastColumn="1" w:noHBand="0" w:noVBand="0"/>
      </w:tblPr>
      <w:tblGrid>
        <w:gridCol w:w="2789"/>
        <w:gridCol w:w="2790"/>
        <w:gridCol w:w="2790"/>
        <w:gridCol w:w="1170"/>
        <w:gridCol w:w="2520"/>
        <w:gridCol w:w="1530"/>
        <w:gridCol w:w="1440"/>
      </w:tblGrid>
      <w:tr w:rsidR="00E51583" w:rsidRPr="00672787" w14:paraId="4E2056EA" w14:textId="77777777" w:rsidTr="00E51583">
        <w:trPr>
          <w:trHeight w:val="259"/>
        </w:trPr>
        <w:tc>
          <w:tcPr>
            <w:tcW w:w="15029"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5862B"/>
          </w:tcPr>
          <w:p w14:paraId="0BC6365D" w14:textId="77777777" w:rsidR="00AB37EB" w:rsidRPr="00672787" w:rsidRDefault="00AB37EB" w:rsidP="00672787">
            <w:pPr>
              <w:rPr>
                <w:rFonts w:ascii="Calibri" w:hAnsi="Calibri"/>
                <w:b/>
                <w:color w:val="FFFFFF" w:themeColor="background1"/>
                <w:sz w:val="36"/>
                <w:szCs w:val="36"/>
              </w:rPr>
            </w:pPr>
            <w:r w:rsidRPr="00672787">
              <w:rPr>
                <w:rFonts w:ascii="Calibri" w:hAnsi="Calibri"/>
                <w:b/>
                <w:color w:val="FFFFFF" w:themeColor="background1"/>
                <w:sz w:val="36"/>
                <w:szCs w:val="36"/>
              </w:rPr>
              <w:lastRenderedPageBreak/>
              <w:t xml:space="preserve">CHAPTER COMMITTEE </w:t>
            </w:r>
            <w:r>
              <w:rPr>
                <w:rFonts w:ascii="Calibri" w:hAnsi="Calibri"/>
                <w:b/>
                <w:color w:val="FFFFFF" w:themeColor="background1"/>
                <w:sz w:val="36"/>
                <w:szCs w:val="36"/>
              </w:rPr>
              <w:t>VOLUNTEER INFORMATION</w:t>
            </w:r>
          </w:p>
        </w:tc>
      </w:tr>
      <w:tr w:rsidR="00E51583" w:rsidRPr="00285581" w14:paraId="2AEC0546"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692"/>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49B33F23" w14:textId="77777777" w:rsidR="00F2089C" w:rsidRDefault="00F2089C" w:rsidP="000961BE">
            <w:pPr>
              <w:jc w:val="center"/>
              <w:rPr>
                <w:rFonts w:ascii="Calibri" w:hAnsi="Calibri"/>
                <w:b/>
                <w:bCs/>
                <w:color w:val="000000"/>
                <w:sz w:val="20"/>
                <w:szCs w:val="20"/>
              </w:rPr>
            </w:pPr>
            <w:r>
              <w:rPr>
                <w:rFonts w:ascii="Calibri" w:hAnsi="Calibri"/>
                <w:b/>
                <w:bCs/>
                <w:color w:val="000000"/>
                <w:sz w:val="20"/>
                <w:szCs w:val="20"/>
              </w:rPr>
              <w:t>Chapter Committee Volunteer Name</w:t>
            </w: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7C8A0810" w14:textId="77777777" w:rsidR="00F2089C" w:rsidRDefault="00F2089C" w:rsidP="000961BE">
            <w:pPr>
              <w:jc w:val="center"/>
              <w:rPr>
                <w:rFonts w:ascii="Calibri" w:hAnsi="Calibri"/>
                <w:b/>
                <w:bCs/>
                <w:color w:val="000000"/>
                <w:sz w:val="20"/>
                <w:szCs w:val="20"/>
              </w:rPr>
            </w:pPr>
            <w:r>
              <w:rPr>
                <w:rFonts w:ascii="Calibri" w:hAnsi="Calibri"/>
                <w:b/>
                <w:bCs/>
                <w:color w:val="000000"/>
                <w:sz w:val="20"/>
                <w:szCs w:val="20"/>
              </w:rPr>
              <w:t>Chapter Role Based Email Account</w:t>
            </w:r>
          </w:p>
          <w:p w14:paraId="566452A9" w14:textId="77777777" w:rsidR="00F2089C" w:rsidRPr="005736FA" w:rsidRDefault="00F2089C" w:rsidP="000961BE">
            <w:pPr>
              <w:jc w:val="center"/>
              <w:rPr>
                <w:rFonts w:ascii="Calibri" w:hAnsi="Calibri"/>
                <w:b/>
                <w:bCs/>
                <w:color w:val="000000"/>
                <w:sz w:val="8"/>
                <w:szCs w:val="8"/>
              </w:rPr>
            </w:pPr>
          </w:p>
          <w:p w14:paraId="61C3F92E" w14:textId="77777777" w:rsidR="00F2089C" w:rsidRPr="005736FA" w:rsidRDefault="00F2089C" w:rsidP="000961BE">
            <w:pPr>
              <w:jc w:val="center"/>
              <w:rPr>
                <w:rFonts w:ascii="Calibri" w:hAnsi="Calibri"/>
                <w:b/>
                <w:bCs/>
                <w:color w:val="000000"/>
                <w:szCs w:val="16"/>
              </w:rPr>
            </w:pPr>
            <w:r w:rsidRPr="006B281C">
              <w:rPr>
                <w:rFonts w:ascii="Calibri" w:hAnsi="Calibri"/>
                <w:color w:val="000000" w:themeColor="text1"/>
                <w:sz w:val="14"/>
                <w:szCs w:val="14"/>
              </w:rPr>
              <w:t>(If applicable)</w:t>
            </w: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363B471B" w14:textId="77777777" w:rsidR="00F2089C" w:rsidRPr="00171AC6" w:rsidRDefault="00F2089C" w:rsidP="000961BE">
            <w:pPr>
              <w:jc w:val="center"/>
              <w:rPr>
                <w:rFonts w:ascii="Calibri" w:hAnsi="Calibri"/>
                <w:b/>
                <w:bCs/>
                <w:color w:val="000000"/>
                <w:sz w:val="20"/>
                <w:szCs w:val="20"/>
              </w:rPr>
            </w:pPr>
            <w:r>
              <w:rPr>
                <w:rFonts w:ascii="Calibri" w:hAnsi="Calibri"/>
                <w:b/>
                <w:bCs/>
                <w:color w:val="000000"/>
                <w:sz w:val="20"/>
                <w:szCs w:val="20"/>
              </w:rPr>
              <w:t>Personal Email Account</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1B23B825" w14:textId="77777777" w:rsidR="00F2089C" w:rsidRDefault="00F2089C" w:rsidP="000A005D">
            <w:pPr>
              <w:jc w:val="center"/>
              <w:rPr>
                <w:rFonts w:ascii="Calibri" w:hAnsi="Calibri"/>
                <w:b/>
                <w:bCs/>
                <w:color w:val="000000"/>
                <w:sz w:val="20"/>
                <w:szCs w:val="20"/>
              </w:rPr>
            </w:pPr>
            <w:r>
              <w:rPr>
                <w:rFonts w:ascii="Calibri" w:hAnsi="Calibri"/>
                <w:b/>
                <w:bCs/>
                <w:color w:val="000000"/>
                <w:sz w:val="20"/>
                <w:szCs w:val="20"/>
              </w:rPr>
              <w:t xml:space="preserve">IIBA Member ID </w:t>
            </w:r>
          </w:p>
          <w:p w14:paraId="445C150B" w14:textId="77777777" w:rsidR="00F2089C" w:rsidRDefault="00F2089C" w:rsidP="000A005D">
            <w:pPr>
              <w:jc w:val="center"/>
              <w:rPr>
                <w:rFonts w:ascii="Calibri" w:hAnsi="Calibri"/>
                <w:b/>
                <w:bCs/>
                <w:color w:val="000000"/>
                <w:sz w:val="20"/>
                <w:szCs w:val="20"/>
              </w:rPr>
            </w:pPr>
            <w:r>
              <w:rPr>
                <w:rFonts w:ascii="Calibri" w:hAnsi="Calibri"/>
                <w:b/>
                <w:bCs/>
                <w:color w:val="000000"/>
                <w:sz w:val="20"/>
                <w:szCs w:val="20"/>
              </w:rPr>
              <w:t>Number</w:t>
            </w: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1BA02A47" w14:textId="77777777" w:rsidR="00F2089C" w:rsidRDefault="00F2089C" w:rsidP="000961BE">
            <w:pPr>
              <w:jc w:val="center"/>
              <w:rPr>
                <w:rFonts w:ascii="Calibri" w:hAnsi="Calibri"/>
                <w:b/>
                <w:bCs/>
                <w:color w:val="000000"/>
                <w:sz w:val="20"/>
                <w:szCs w:val="20"/>
              </w:rPr>
            </w:pPr>
            <w:r>
              <w:rPr>
                <w:rFonts w:ascii="Calibri" w:hAnsi="Calibri"/>
                <w:b/>
                <w:bCs/>
                <w:color w:val="000000"/>
                <w:sz w:val="20"/>
                <w:szCs w:val="20"/>
              </w:rPr>
              <w:t xml:space="preserve">Committee Volunteer Role </w:t>
            </w:r>
          </w:p>
          <w:p w14:paraId="6A82B31E" w14:textId="77777777" w:rsidR="00F2089C" w:rsidRPr="005736FA" w:rsidRDefault="00F2089C" w:rsidP="000961BE">
            <w:pPr>
              <w:jc w:val="center"/>
              <w:rPr>
                <w:rFonts w:ascii="Calibri" w:hAnsi="Calibri"/>
                <w:b/>
                <w:bCs/>
                <w:color w:val="000000"/>
                <w:sz w:val="8"/>
                <w:szCs w:val="8"/>
              </w:rPr>
            </w:pPr>
          </w:p>
          <w:p w14:paraId="331E711F" w14:textId="77777777" w:rsidR="00F2089C" w:rsidRPr="005736FA" w:rsidRDefault="00F2089C" w:rsidP="000961BE">
            <w:pPr>
              <w:jc w:val="center"/>
              <w:rPr>
                <w:rFonts w:ascii="Calibri" w:hAnsi="Calibri"/>
                <w:b/>
                <w:bCs/>
                <w:color w:val="000000"/>
                <w:szCs w:val="16"/>
              </w:rPr>
            </w:pPr>
            <w:r w:rsidRPr="005736FA">
              <w:rPr>
                <w:rFonts w:ascii="Calibri" w:hAnsi="Calibri"/>
                <w:b/>
                <w:bCs/>
                <w:color w:val="000000"/>
                <w:szCs w:val="16"/>
              </w:rPr>
              <w:t>i.e.  Student Outreach Liaison</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31E68954" w14:textId="77777777" w:rsidR="00F2089C" w:rsidRDefault="00F2089C" w:rsidP="000961BE">
            <w:pPr>
              <w:jc w:val="center"/>
              <w:rPr>
                <w:rFonts w:ascii="Calibri" w:hAnsi="Calibri"/>
                <w:b/>
                <w:bCs/>
                <w:color w:val="000000"/>
                <w:sz w:val="20"/>
                <w:szCs w:val="20"/>
              </w:rPr>
            </w:pPr>
            <w:r>
              <w:rPr>
                <w:rFonts w:ascii="Calibri" w:hAnsi="Calibri"/>
                <w:b/>
                <w:bCs/>
                <w:color w:val="000000"/>
                <w:sz w:val="20"/>
                <w:szCs w:val="20"/>
              </w:rPr>
              <w:t xml:space="preserve">Term Start Date </w:t>
            </w:r>
          </w:p>
          <w:p w14:paraId="742F37E6" w14:textId="77777777" w:rsidR="00F2089C" w:rsidRPr="009F0E6B" w:rsidRDefault="00F2089C" w:rsidP="000961BE">
            <w:pPr>
              <w:jc w:val="center"/>
              <w:rPr>
                <w:rFonts w:ascii="Calibri" w:hAnsi="Calibri"/>
                <w:b/>
                <w:bCs/>
                <w:color w:val="000000"/>
                <w:szCs w:val="16"/>
              </w:rPr>
            </w:pPr>
            <w:r w:rsidRPr="009F0E6B">
              <w:rPr>
                <w:rFonts w:ascii="Calibri" w:hAnsi="Calibri"/>
                <w:b/>
                <w:bCs/>
                <w:color w:val="000000"/>
                <w:szCs w:val="16"/>
              </w:rPr>
              <w:t>YYYY-MM-DD</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52807155" w14:textId="77777777" w:rsidR="00F2089C" w:rsidRDefault="00F2089C" w:rsidP="000961BE">
            <w:pPr>
              <w:jc w:val="center"/>
              <w:rPr>
                <w:rFonts w:ascii="Calibri" w:hAnsi="Calibri"/>
                <w:b/>
                <w:bCs/>
                <w:color w:val="000000"/>
                <w:sz w:val="20"/>
                <w:szCs w:val="20"/>
              </w:rPr>
            </w:pPr>
            <w:r>
              <w:rPr>
                <w:rFonts w:ascii="Calibri" w:hAnsi="Calibri"/>
                <w:b/>
                <w:bCs/>
                <w:color w:val="000000"/>
                <w:sz w:val="20"/>
                <w:szCs w:val="20"/>
              </w:rPr>
              <w:t xml:space="preserve">Term End Date  </w:t>
            </w:r>
          </w:p>
          <w:p w14:paraId="2488B09C" w14:textId="77777777" w:rsidR="00F2089C" w:rsidRDefault="00F2089C" w:rsidP="000961BE">
            <w:pPr>
              <w:jc w:val="center"/>
              <w:rPr>
                <w:rFonts w:ascii="Calibri" w:hAnsi="Calibri"/>
                <w:b/>
                <w:bCs/>
                <w:color w:val="000000"/>
                <w:sz w:val="20"/>
                <w:szCs w:val="20"/>
              </w:rPr>
            </w:pPr>
            <w:r w:rsidRPr="009F0E6B">
              <w:rPr>
                <w:rFonts w:ascii="Calibri" w:hAnsi="Calibri"/>
                <w:b/>
                <w:bCs/>
                <w:color w:val="000000"/>
                <w:szCs w:val="16"/>
              </w:rPr>
              <w:t>YYYY-MM-DD</w:t>
            </w:r>
            <w:r>
              <w:rPr>
                <w:rFonts w:ascii="Calibri" w:hAnsi="Calibri"/>
                <w:b/>
                <w:bCs/>
                <w:color w:val="000000"/>
                <w:sz w:val="20"/>
                <w:szCs w:val="20"/>
              </w:rPr>
              <w:t xml:space="preserve">    </w:t>
            </w:r>
          </w:p>
        </w:tc>
      </w:tr>
      <w:tr w:rsidR="00E51583" w:rsidRPr="00285581" w14:paraId="0F3987B3"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3158A"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AE1113"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D1B362"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DB9A42"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B99FEF"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395204"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0C3427" w14:textId="77777777" w:rsidR="00F2089C" w:rsidRPr="007501C4" w:rsidRDefault="00F2089C" w:rsidP="00AB37EB">
            <w:pPr>
              <w:jc w:val="center"/>
              <w:rPr>
                <w:rFonts w:ascii="Calibri" w:hAnsi="Calibri" w:cs="Calibri"/>
                <w:sz w:val="20"/>
                <w:szCs w:val="20"/>
              </w:rPr>
            </w:pPr>
          </w:p>
        </w:tc>
      </w:tr>
      <w:tr w:rsidR="00E51583" w:rsidRPr="00285581" w14:paraId="55D72FAA"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17951A"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BFCD53"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34E2E9"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F1E4EE"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E84199"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295AD5"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E6576" w14:textId="77777777" w:rsidR="00F2089C" w:rsidRPr="007501C4" w:rsidRDefault="00F2089C" w:rsidP="00AB37EB">
            <w:pPr>
              <w:jc w:val="center"/>
              <w:rPr>
                <w:rFonts w:ascii="Calibri" w:hAnsi="Calibri" w:cs="Calibri"/>
                <w:sz w:val="20"/>
                <w:szCs w:val="20"/>
              </w:rPr>
            </w:pPr>
          </w:p>
        </w:tc>
      </w:tr>
      <w:tr w:rsidR="00E51583" w:rsidRPr="00285581" w14:paraId="4DF17D4A"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4C77C2"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9B0FA2"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B3C8F6"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31832C"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8207ED"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76D9E1"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914ADA" w14:textId="77777777" w:rsidR="00F2089C" w:rsidRPr="007501C4" w:rsidRDefault="00F2089C" w:rsidP="00AB37EB">
            <w:pPr>
              <w:jc w:val="center"/>
              <w:rPr>
                <w:rFonts w:ascii="Calibri" w:hAnsi="Calibri" w:cs="Calibri"/>
                <w:sz w:val="20"/>
                <w:szCs w:val="20"/>
              </w:rPr>
            </w:pPr>
          </w:p>
        </w:tc>
      </w:tr>
      <w:tr w:rsidR="00E51583" w:rsidRPr="00285581" w14:paraId="4EB3C31D"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604F88"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D7F178"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575300"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7E8A3"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44938D"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DD55FF"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39064E" w14:textId="77777777" w:rsidR="00F2089C" w:rsidRPr="007501C4" w:rsidRDefault="00F2089C" w:rsidP="00AB37EB">
            <w:pPr>
              <w:jc w:val="center"/>
              <w:rPr>
                <w:rFonts w:ascii="Calibri" w:hAnsi="Calibri" w:cs="Calibri"/>
                <w:sz w:val="20"/>
                <w:szCs w:val="20"/>
              </w:rPr>
            </w:pPr>
          </w:p>
        </w:tc>
      </w:tr>
      <w:tr w:rsidR="00E51583" w:rsidRPr="00285581" w14:paraId="7D594DF1"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511523"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A4C53D"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2FBA16"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029A75"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EC6AC0"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C7FEF8"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8D6B46" w14:textId="77777777" w:rsidR="00F2089C" w:rsidRPr="007501C4" w:rsidRDefault="00F2089C" w:rsidP="00AB37EB">
            <w:pPr>
              <w:jc w:val="center"/>
              <w:rPr>
                <w:rFonts w:ascii="Calibri" w:hAnsi="Calibri" w:cs="Calibri"/>
                <w:sz w:val="20"/>
                <w:szCs w:val="20"/>
              </w:rPr>
            </w:pPr>
          </w:p>
        </w:tc>
      </w:tr>
      <w:tr w:rsidR="00E51583" w:rsidRPr="00285581" w14:paraId="4AC2463E"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101DDF"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56CFA7"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68F2C4"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360C6A"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8715BA"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594489"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A6E595" w14:textId="77777777" w:rsidR="00F2089C" w:rsidRPr="007501C4" w:rsidRDefault="00F2089C" w:rsidP="00AB37EB">
            <w:pPr>
              <w:jc w:val="center"/>
              <w:rPr>
                <w:rFonts w:ascii="Calibri" w:hAnsi="Calibri" w:cs="Calibri"/>
                <w:sz w:val="20"/>
                <w:szCs w:val="20"/>
              </w:rPr>
            </w:pPr>
          </w:p>
        </w:tc>
      </w:tr>
      <w:tr w:rsidR="00E51583" w:rsidRPr="00285581" w14:paraId="16E19C1E"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0D8C72"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D1B5AD"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37388"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E3FF65"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C9C17A"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101B7F"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FB9720" w14:textId="77777777" w:rsidR="00F2089C" w:rsidRPr="007501C4" w:rsidRDefault="00F2089C" w:rsidP="00AB37EB">
            <w:pPr>
              <w:jc w:val="center"/>
              <w:rPr>
                <w:rFonts w:ascii="Calibri" w:hAnsi="Calibri" w:cs="Calibri"/>
                <w:sz w:val="20"/>
                <w:szCs w:val="20"/>
              </w:rPr>
            </w:pPr>
          </w:p>
        </w:tc>
      </w:tr>
      <w:tr w:rsidR="00E51583" w:rsidRPr="00285581" w14:paraId="468732AA"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2ED72E"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01E6F6"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0650BF"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548003"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BFB7A7"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F53CDD"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2CB0CB" w14:textId="77777777" w:rsidR="00F2089C" w:rsidRPr="007501C4" w:rsidRDefault="00F2089C" w:rsidP="00AB37EB">
            <w:pPr>
              <w:jc w:val="center"/>
              <w:rPr>
                <w:rFonts w:ascii="Calibri" w:hAnsi="Calibri" w:cs="Calibri"/>
                <w:sz w:val="20"/>
                <w:szCs w:val="20"/>
              </w:rPr>
            </w:pPr>
          </w:p>
        </w:tc>
      </w:tr>
      <w:tr w:rsidR="00E51583" w:rsidRPr="00285581" w14:paraId="734EC562"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AF7235"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BD3BEA"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B03FA0"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8598C5"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428785"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55DDE0"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2D84DC" w14:textId="77777777" w:rsidR="00F2089C" w:rsidRPr="007501C4" w:rsidRDefault="00F2089C" w:rsidP="00AB37EB">
            <w:pPr>
              <w:jc w:val="center"/>
              <w:rPr>
                <w:rFonts w:ascii="Calibri" w:hAnsi="Calibri" w:cs="Calibri"/>
                <w:sz w:val="20"/>
                <w:szCs w:val="20"/>
              </w:rPr>
            </w:pPr>
          </w:p>
        </w:tc>
      </w:tr>
      <w:tr w:rsidR="00E51583" w:rsidRPr="00285581" w14:paraId="4883CF19"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F73C29"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CBB89A"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75BF44"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76CF2"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5B4033"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BADEE3"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0575C5" w14:textId="77777777" w:rsidR="00F2089C" w:rsidRPr="007501C4" w:rsidRDefault="00F2089C" w:rsidP="00AB37EB">
            <w:pPr>
              <w:jc w:val="center"/>
              <w:rPr>
                <w:rFonts w:ascii="Calibri" w:hAnsi="Calibri" w:cs="Calibri"/>
                <w:sz w:val="20"/>
                <w:szCs w:val="20"/>
              </w:rPr>
            </w:pPr>
          </w:p>
        </w:tc>
      </w:tr>
      <w:tr w:rsidR="00E51583" w:rsidRPr="00285581" w14:paraId="6EAD0A45"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ACC555"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AF9CA"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ED7ECB"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26055D"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A8B5E5"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570EB9"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CA4DA" w14:textId="77777777" w:rsidR="00F2089C" w:rsidRPr="007501C4" w:rsidRDefault="00F2089C" w:rsidP="00AB37EB">
            <w:pPr>
              <w:jc w:val="center"/>
              <w:rPr>
                <w:rFonts w:ascii="Calibri" w:hAnsi="Calibri" w:cs="Calibri"/>
                <w:sz w:val="20"/>
                <w:szCs w:val="20"/>
              </w:rPr>
            </w:pPr>
          </w:p>
        </w:tc>
      </w:tr>
      <w:tr w:rsidR="00E51583" w:rsidRPr="00285581" w14:paraId="536F91BC"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6FF96A"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C05D8F"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D1E8C7"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DBEC1D"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FDFBDC"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B41358"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56EA83" w14:textId="77777777" w:rsidR="00F2089C" w:rsidRPr="007501C4" w:rsidRDefault="00F2089C" w:rsidP="00AB37EB">
            <w:pPr>
              <w:jc w:val="center"/>
              <w:rPr>
                <w:rFonts w:ascii="Calibri" w:hAnsi="Calibri" w:cs="Calibri"/>
                <w:sz w:val="20"/>
                <w:szCs w:val="20"/>
              </w:rPr>
            </w:pPr>
          </w:p>
        </w:tc>
      </w:tr>
      <w:tr w:rsidR="00E51583" w:rsidRPr="00285581" w14:paraId="3092B9D1"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36B395"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94569D"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CB85B3"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D4F480"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4AF7C"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BD11D9"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627797" w14:textId="77777777" w:rsidR="00F2089C" w:rsidRPr="007501C4" w:rsidRDefault="00F2089C" w:rsidP="00AB37EB">
            <w:pPr>
              <w:jc w:val="center"/>
              <w:rPr>
                <w:rFonts w:ascii="Calibri" w:hAnsi="Calibri" w:cs="Calibri"/>
                <w:sz w:val="20"/>
                <w:szCs w:val="20"/>
              </w:rPr>
            </w:pPr>
          </w:p>
        </w:tc>
      </w:tr>
      <w:tr w:rsidR="00E51583" w:rsidRPr="00285581" w14:paraId="26BB0225"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EF583A"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185F9F"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19133B"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3884F"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9142A6"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B6AF33"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6C09A7" w14:textId="77777777" w:rsidR="00F2089C" w:rsidRPr="007501C4" w:rsidRDefault="00F2089C" w:rsidP="00AB37EB">
            <w:pPr>
              <w:jc w:val="center"/>
              <w:rPr>
                <w:rFonts w:ascii="Calibri" w:hAnsi="Calibri" w:cs="Calibri"/>
                <w:sz w:val="20"/>
                <w:szCs w:val="20"/>
              </w:rPr>
            </w:pPr>
          </w:p>
        </w:tc>
      </w:tr>
      <w:tr w:rsidR="00E51583" w:rsidRPr="00285581" w14:paraId="44FA0767"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4DFAF0"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A0BD8E"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94A782"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EB0588"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403469"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275951"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9A429A" w14:textId="77777777" w:rsidR="00F2089C" w:rsidRPr="007501C4" w:rsidRDefault="00F2089C" w:rsidP="00AB37EB">
            <w:pPr>
              <w:jc w:val="center"/>
              <w:rPr>
                <w:rFonts w:ascii="Calibri" w:hAnsi="Calibri" w:cs="Calibri"/>
                <w:sz w:val="20"/>
                <w:szCs w:val="20"/>
              </w:rPr>
            </w:pPr>
          </w:p>
        </w:tc>
      </w:tr>
      <w:tr w:rsidR="00E51583" w:rsidRPr="00285581" w14:paraId="0ADA9D72"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FAE531" w14:textId="77777777" w:rsidR="00F2089C" w:rsidRPr="00E41A7A" w:rsidRDefault="00F2089C" w:rsidP="00AB37EB">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375C6C" w14:textId="77777777" w:rsidR="00F2089C" w:rsidRPr="00E41A7A" w:rsidRDefault="00F2089C" w:rsidP="00AB37EB">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E169FC" w14:textId="77777777" w:rsidR="00F2089C" w:rsidRPr="00E41A7A" w:rsidRDefault="00F2089C" w:rsidP="00AB37EB">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ABBEB7" w14:textId="77777777" w:rsidR="00F2089C" w:rsidRPr="00E41A7A" w:rsidRDefault="00F2089C" w:rsidP="00AB37EB">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047FA" w14:textId="77777777" w:rsidR="00F2089C" w:rsidRPr="00E41A7A" w:rsidRDefault="00F2089C" w:rsidP="00AB37EB">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95FEF6" w14:textId="77777777" w:rsidR="00F2089C" w:rsidRPr="007501C4" w:rsidRDefault="00F2089C" w:rsidP="00AB37EB">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630599" w14:textId="77777777" w:rsidR="00F2089C" w:rsidRPr="007501C4" w:rsidRDefault="00F2089C" w:rsidP="00AB37EB">
            <w:pPr>
              <w:jc w:val="center"/>
              <w:rPr>
                <w:rFonts w:ascii="Calibri" w:hAnsi="Calibri" w:cs="Calibri"/>
                <w:sz w:val="20"/>
                <w:szCs w:val="20"/>
              </w:rPr>
            </w:pPr>
          </w:p>
        </w:tc>
      </w:tr>
      <w:tr w:rsidR="00E51583" w:rsidRPr="00285581" w14:paraId="51889BD4"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D6D063" w14:textId="77777777" w:rsidR="00E51583" w:rsidRPr="00E41A7A" w:rsidRDefault="00E51583"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056C15" w14:textId="77777777" w:rsidR="00E51583" w:rsidRPr="00E41A7A" w:rsidRDefault="00E51583" w:rsidP="00BA5D39">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10673A" w14:textId="77777777" w:rsidR="00E51583" w:rsidRPr="00E41A7A" w:rsidRDefault="00E51583"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54F0D1" w14:textId="77777777" w:rsidR="00E51583" w:rsidRPr="00E41A7A" w:rsidRDefault="00E51583"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A7461C" w14:textId="77777777" w:rsidR="00E51583" w:rsidRPr="00E41A7A" w:rsidRDefault="00E51583"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398540" w14:textId="77777777" w:rsidR="00E51583" w:rsidRPr="007501C4" w:rsidRDefault="00E51583"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9C35C" w14:textId="77777777" w:rsidR="00E51583" w:rsidRPr="007501C4" w:rsidRDefault="00E51583" w:rsidP="00BA5D39">
            <w:pPr>
              <w:jc w:val="center"/>
              <w:rPr>
                <w:rFonts w:ascii="Calibri" w:hAnsi="Calibri" w:cs="Calibri"/>
                <w:sz w:val="20"/>
                <w:szCs w:val="20"/>
              </w:rPr>
            </w:pPr>
          </w:p>
        </w:tc>
      </w:tr>
      <w:tr w:rsidR="00E51583" w:rsidRPr="00285581" w14:paraId="57FCA13B" w14:textId="77777777" w:rsidTr="00E515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trHeight w:val="467"/>
        </w:trPr>
        <w:tc>
          <w:tcPr>
            <w:tcW w:w="27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CEF414" w14:textId="77777777" w:rsidR="008C0C84" w:rsidRPr="00E41A7A" w:rsidRDefault="008C0C84" w:rsidP="006F5BEF">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765180" w14:textId="77777777" w:rsidR="008C0C84" w:rsidRPr="00E41A7A" w:rsidRDefault="008C0C84" w:rsidP="006F5BEF">
            <w:pPr>
              <w:rPr>
                <w:rFonts w:ascii="Calibri" w:hAnsi="Calibri" w:cs="Calibri"/>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2151C0" w14:textId="77777777" w:rsidR="008C0C84" w:rsidRPr="00E41A7A" w:rsidRDefault="008C0C84" w:rsidP="006F5BEF">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4A0535" w14:textId="77777777" w:rsidR="008C0C84" w:rsidRPr="00E41A7A" w:rsidRDefault="008C0C84" w:rsidP="006F5BEF">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B6AB4D" w14:textId="77777777" w:rsidR="008C0C84" w:rsidRPr="00E41A7A" w:rsidRDefault="008C0C84" w:rsidP="006F5BEF">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69C22" w14:textId="77777777" w:rsidR="008C0C84" w:rsidRPr="007501C4" w:rsidRDefault="008C0C84" w:rsidP="006F5BEF">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30CB85" w14:textId="77777777" w:rsidR="008C0C84" w:rsidRPr="007501C4" w:rsidRDefault="008C0C84" w:rsidP="006F5BEF">
            <w:pPr>
              <w:jc w:val="center"/>
              <w:rPr>
                <w:rFonts w:ascii="Calibri" w:hAnsi="Calibri" w:cs="Calibri"/>
                <w:sz w:val="20"/>
                <w:szCs w:val="20"/>
              </w:rPr>
            </w:pPr>
          </w:p>
        </w:tc>
      </w:tr>
    </w:tbl>
    <w:p w14:paraId="11C22E33" w14:textId="77777777" w:rsidR="003D657A" w:rsidRDefault="003D657A">
      <w:r>
        <w:br w:type="page"/>
      </w:r>
    </w:p>
    <w:tbl>
      <w:tblPr>
        <w:tblStyle w:val="TableGrid"/>
        <w:tblW w:w="1503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2790"/>
        <w:gridCol w:w="2790"/>
        <w:gridCol w:w="1170"/>
        <w:gridCol w:w="2520"/>
        <w:gridCol w:w="1530"/>
        <w:gridCol w:w="1440"/>
      </w:tblGrid>
      <w:tr w:rsidR="0061573A" w:rsidRPr="00E22EFB" w14:paraId="196825F2" w14:textId="77777777" w:rsidTr="00E51583">
        <w:trPr>
          <w:trHeight w:val="440"/>
        </w:trPr>
        <w:tc>
          <w:tcPr>
            <w:tcW w:w="15030" w:type="dxa"/>
            <w:gridSpan w:val="7"/>
            <w:shd w:val="clear" w:color="auto" w:fill="F5862B"/>
            <w:vAlign w:val="center"/>
          </w:tcPr>
          <w:p w14:paraId="6173253B" w14:textId="77777777" w:rsidR="0061573A" w:rsidRPr="00ED5318" w:rsidRDefault="00B43280" w:rsidP="00C27DB1">
            <w:pPr>
              <w:rPr>
                <w:rFonts w:ascii="Calibri" w:hAnsi="Calibri"/>
                <w:b/>
                <w:color w:val="FFFFFF" w:themeColor="background1"/>
                <w:sz w:val="36"/>
                <w:szCs w:val="36"/>
              </w:rPr>
            </w:pPr>
            <w:r>
              <w:rPr>
                <w:rFonts w:ascii="Calibri" w:hAnsi="Calibri"/>
                <w:b/>
                <w:color w:val="FFFFFF" w:themeColor="background1"/>
                <w:sz w:val="36"/>
                <w:szCs w:val="36"/>
              </w:rPr>
              <w:lastRenderedPageBreak/>
              <w:t>CHAPTER BRANCH INFORMATION – to be completed by Chapters with Branches</w:t>
            </w:r>
          </w:p>
        </w:tc>
      </w:tr>
      <w:tr w:rsidR="003D657A" w14:paraId="63036A03"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4B8482C4" w14:textId="77777777" w:rsidR="003D657A" w:rsidRDefault="003D657A" w:rsidP="000961BE">
            <w:pPr>
              <w:jc w:val="center"/>
              <w:rPr>
                <w:rFonts w:ascii="Calibri" w:hAnsi="Calibri"/>
                <w:b/>
                <w:bCs/>
                <w:color w:val="000000"/>
                <w:sz w:val="20"/>
                <w:szCs w:val="20"/>
              </w:rPr>
            </w:pPr>
            <w:r>
              <w:rPr>
                <w:rFonts w:ascii="Calibri" w:hAnsi="Calibri"/>
                <w:b/>
                <w:bCs/>
                <w:color w:val="000000"/>
                <w:sz w:val="20"/>
                <w:szCs w:val="20"/>
              </w:rPr>
              <w:t xml:space="preserve">Chapter Branch Name </w:t>
            </w: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3599687A" w14:textId="77777777" w:rsidR="003D657A" w:rsidRDefault="003D657A" w:rsidP="000961BE">
            <w:pPr>
              <w:jc w:val="center"/>
              <w:rPr>
                <w:rFonts w:ascii="Calibri" w:hAnsi="Calibri"/>
                <w:b/>
                <w:bCs/>
                <w:color w:val="000000"/>
                <w:sz w:val="20"/>
                <w:szCs w:val="20"/>
              </w:rPr>
            </w:pPr>
            <w:r>
              <w:rPr>
                <w:rFonts w:ascii="Calibri" w:hAnsi="Calibri"/>
                <w:b/>
                <w:bCs/>
                <w:color w:val="000000"/>
                <w:sz w:val="20"/>
                <w:szCs w:val="20"/>
              </w:rPr>
              <w:t>Chapter Branch Member Name</w:t>
            </w: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5949F0E7" w14:textId="77777777" w:rsidR="003D657A" w:rsidRDefault="003D657A" w:rsidP="000961BE">
            <w:pPr>
              <w:jc w:val="center"/>
              <w:rPr>
                <w:rFonts w:ascii="Calibri" w:hAnsi="Calibri"/>
                <w:b/>
                <w:bCs/>
                <w:color w:val="000000"/>
                <w:sz w:val="20"/>
                <w:szCs w:val="20"/>
              </w:rPr>
            </w:pPr>
            <w:r>
              <w:rPr>
                <w:rFonts w:ascii="Calibri" w:hAnsi="Calibri"/>
                <w:b/>
                <w:bCs/>
                <w:color w:val="000000"/>
                <w:sz w:val="20"/>
                <w:szCs w:val="20"/>
              </w:rPr>
              <w:t>Email Address</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04ABACEE" w14:textId="77777777" w:rsidR="003D657A" w:rsidRDefault="003D657A" w:rsidP="000A005D">
            <w:pPr>
              <w:jc w:val="center"/>
              <w:rPr>
                <w:rFonts w:ascii="Calibri" w:hAnsi="Calibri"/>
                <w:b/>
                <w:bCs/>
                <w:color w:val="000000"/>
                <w:sz w:val="20"/>
                <w:szCs w:val="20"/>
              </w:rPr>
            </w:pPr>
            <w:r>
              <w:rPr>
                <w:rFonts w:ascii="Calibri" w:hAnsi="Calibri"/>
                <w:b/>
                <w:bCs/>
                <w:color w:val="000000"/>
                <w:sz w:val="20"/>
                <w:szCs w:val="20"/>
              </w:rPr>
              <w:t xml:space="preserve">IIBA Member ID </w:t>
            </w:r>
          </w:p>
          <w:p w14:paraId="4915E63A" w14:textId="77777777" w:rsidR="003D657A" w:rsidRDefault="003D657A" w:rsidP="000A005D">
            <w:pPr>
              <w:jc w:val="center"/>
              <w:rPr>
                <w:rFonts w:ascii="Calibri" w:hAnsi="Calibri"/>
                <w:b/>
                <w:bCs/>
                <w:color w:val="000000"/>
                <w:sz w:val="20"/>
                <w:szCs w:val="20"/>
              </w:rPr>
            </w:pPr>
            <w:r>
              <w:rPr>
                <w:rFonts w:ascii="Calibri" w:hAnsi="Calibri"/>
                <w:b/>
                <w:bCs/>
                <w:color w:val="000000"/>
                <w:sz w:val="20"/>
                <w:szCs w:val="20"/>
              </w:rPr>
              <w:t>Number</w:t>
            </w: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682E08A6" w14:textId="77777777" w:rsidR="003D657A" w:rsidRDefault="003D657A" w:rsidP="000961BE">
            <w:pPr>
              <w:jc w:val="center"/>
              <w:rPr>
                <w:rFonts w:ascii="Calibri" w:hAnsi="Calibri"/>
                <w:b/>
                <w:bCs/>
                <w:color w:val="000000"/>
                <w:sz w:val="20"/>
                <w:szCs w:val="20"/>
              </w:rPr>
            </w:pPr>
            <w:r>
              <w:rPr>
                <w:rFonts w:ascii="Calibri" w:hAnsi="Calibri"/>
                <w:b/>
                <w:bCs/>
                <w:color w:val="000000"/>
                <w:sz w:val="20"/>
                <w:szCs w:val="20"/>
              </w:rPr>
              <w:t>Chapter Branch Role</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490EB061" w14:textId="77777777" w:rsidR="003D657A" w:rsidRDefault="003D657A" w:rsidP="000961BE">
            <w:pPr>
              <w:jc w:val="center"/>
              <w:rPr>
                <w:rFonts w:ascii="Calibri" w:hAnsi="Calibri"/>
                <w:b/>
                <w:bCs/>
                <w:color w:val="000000"/>
                <w:sz w:val="20"/>
                <w:szCs w:val="20"/>
              </w:rPr>
            </w:pPr>
            <w:r>
              <w:rPr>
                <w:rFonts w:ascii="Calibri" w:hAnsi="Calibri"/>
                <w:b/>
                <w:bCs/>
                <w:color w:val="000000"/>
                <w:sz w:val="20"/>
                <w:szCs w:val="20"/>
              </w:rPr>
              <w:t xml:space="preserve">Term Start Date </w:t>
            </w:r>
          </w:p>
          <w:p w14:paraId="53915E8A" w14:textId="77777777" w:rsidR="003D657A" w:rsidRPr="009F0E6B" w:rsidRDefault="003D657A" w:rsidP="000961BE">
            <w:pPr>
              <w:jc w:val="center"/>
              <w:rPr>
                <w:rFonts w:ascii="Calibri" w:hAnsi="Calibri"/>
                <w:b/>
                <w:bCs/>
                <w:color w:val="000000"/>
                <w:szCs w:val="16"/>
              </w:rPr>
            </w:pPr>
            <w:r w:rsidRPr="009F0E6B">
              <w:rPr>
                <w:rFonts w:ascii="Calibri" w:hAnsi="Calibri"/>
                <w:b/>
                <w:bCs/>
                <w:color w:val="000000"/>
                <w:szCs w:val="16"/>
              </w:rPr>
              <w:t>YYYY-MM-DD</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0AE4C427" w14:textId="77777777" w:rsidR="003D657A" w:rsidRDefault="003D657A" w:rsidP="000961BE">
            <w:pPr>
              <w:jc w:val="center"/>
              <w:rPr>
                <w:rFonts w:ascii="Calibri" w:hAnsi="Calibri"/>
                <w:b/>
                <w:bCs/>
                <w:color w:val="000000"/>
                <w:sz w:val="20"/>
                <w:szCs w:val="20"/>
              </w:rPr>
            </w:pPr>
            <w:r>
              <w:rPr>
                <w:rFonts w:ascii="Calibri" w:hAnsi="Calibri"/>
                <w:b/>
                <w:bCs/>
                <w:color w:val="000000"/>
                <w:sz w:val="20"/>
                <w:szCs w:val="20"/>
              </w:rPr>
              <w:t xml:space="preserve">Term End Date  </w:t>
            </w:r>
          </w:p>
          <w:p w14:paraId="0545D4DA" w14:textId="77777777" w:rsidR="003D657A" w:rsidRDefault="003D657A" w:rsidP="000961BE">
            <w:pPr>
              <w:jc w:val="center"/>
              <w:rPr>
                <w:rFonts w:ascii="Calibri" w:hAnsi="Calibri"/>
                <w:b/>
                <w:bCs/>
                <w:color w:val="000000"/>
                <w:sz w:val="20"/>
                <w:szCs w:val="20"/>
              </w:rPr>
            </w:pPr>
            <w:r w:rsidRPr="009F0E6B">
              <w:rPr>
                <w:rFonts w:ascii="Calibri" w:hAnsi="Calibri"/>
                <w:b/>
                <w:bCs/>
                <w:color w:val="000000"/>
                <w:szCs w:val="16"/>
              </w:rPr>
              <w:t>YYYY-MM-DD</w:t>
            </w:r>
            <w:r>
              <w:rPr>
                <w:rFonts w:ascii="Calibri" w:hAnsi="Calibri"/>
                <w:b/>
                <w:bCs/>
                <w:color w:val="000000"/>
                <w:sz w:val="20"/>
                <w:szCs w:val="20"/>
              </w:rPr>
              <w:t xml:space="preserve">    </w:t>
            </w:r>
          </w:p>
        </w:tc>
      </w:tr>
      <w:tr w:rsidR="003D657A" w14:paraId="03CBCAA8"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06E57C" w14:textId="77777777" w:rsidR="003D657A" w:rsidRPr="00E41A7A" w:rsidRDefault="003D657A" w:rsidP="005736FA">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9E8B35" w14:textId="77777777" w:rsidR="003D657A" w:rsidRPr="00E41A7A" w:rsidRDefault="003D657A" w:rsidP="005736FA">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4F3CD5" w14:textId="77777777" w:rsidR="003D657A" w:rsidRPr="00E41A7A" w:rsidRDefault="003D657A" w:rsidP="005736FA">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DD8348" w14:textId="77777777" w:rsidR="003D657A" w:rsidRPr="00E41A7A" w:rsidRDefault="003D657A" w:rsidP="005736FA">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023B11" w14:textId="77777777" w:rsidR="003D657A" w:rsidRPr="00E41A7A" w:rsidRDefault="003D657A" w:rsidP="005736FA">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A0FA2F" w14:textId="77777777" w:rsidR="003D657A" w:rsidRPr="007501C4" w:rsidRDefault="003D657A" w:rsidP="005736FA">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AA8C0E" w14:textId="77777777" w:rsidR="003D657A" w:rsidRPr="007501C4" w:rsidRDefault="003D657A" w:rsidP="005736FA">
            <w:pPr>
              <w:jc w:val="center"/>
              <w:rPr>
                <w:rFonts w:ascii="Calibri" w:hAnsi="Calibri" w:cs="Calibri"/>
                <w:sz w:val="20"/>
                <w:szCs w:val="20"/>
              </w:rPr>
            </w:pPr>
          </w:p>
        </w:tc>
      </w:tr>
      <w:tr w:rsidR="003D657A" w14:paraId="7E85B4FF"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2A5324" w14:textId="77777777" w:rsidR="003D657A" w:rsidRPr="00E41A7A" w:rsidRDefault="003D657A" w:rsidP="005736FA">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C46A30" w14:textId="77777777" w:rsidR="003D657A" w:rsidRPr="00E41A7A" w:rsidRDefault="003D657A" w:rsidP="005736FA">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2A92AD" w14:textId="77777777" w:rsidR="003D657A" w:rsidRPr="00E41A7A" w:rsidRDefault="003D657A" w:rsidP="005736FA">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49A527" w14:textId="77777777" w:rsidR="003D657A" w:rsidRPr="00E41A7A" w:rsidRDefault="003D657A" w:rsidP="005736FA">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51ACBF" w14:textId="77777777" w:rsidR="003D657A" w:rsidRPr="00E41A7A" w:rsidRDefault="003D657A" w:rsidP="005736FA">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5D0497" w14:textId="77777777" w:rsidR="003D657A" w:rsidRPr="007501C4" w:rsidRDefault="003D657A" w:rsidP="005736FA">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85C93B" w14:textId="77777777" w:rsidR="003D657A" w:rsidRPr="007501C4" w:rsidRDefault="003D657A" w:rsidP="005736FA">
            <w:pPr>
              <w:jc w:val="center"/>
              <w:rPr>
                <w:rFonts w:ascii="Calibri" w:hAnsi="Calibri" w:cs="Calibri"/>
                <w:sz w:val="20"/>
                <w:szCs w:val="20"/>
              </w:rPr>
            </w:pPr>
          </w:p>
        </w:tc>
      </w:tr>
      <w:tr w:rsidR="003D657A" w14:paraId="072CF40B"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7D8F4C" w14:textId="77777777" w:rsidR="003D657A" w:rsidRPr="00E41A7A" w:rsidRDefault="003D657A" w:rsidP="005736FA">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EF4FC4" w14:textId="77777777" w:rsidR="003D657A" w:rsidRPr="00E41A7A" w:rsidRDefault="003D657A" w:rsidP="005736FA">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D40765" w14:textId="77777777" w:rsidR="003D657A" w:rsidRPr="00E41A7A" w:rsidRDefault="003D657A" w:rsidP="005736FA">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2C6477" w14:textId="77777777" w:rsidR="003D657A" w:rsidRPr="00E41A7A" w:rsidRDefault="003D657A" w:rsidP="005736FA">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16FA9B" w14:textId="77777777" w:rsidR="003D657A" w:rsidRPr="00E41A7A" w:rsidRDefault="003D657A" w:rsidP="005736FA">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98C9D2" w14:textId="77777777" w:rsidR="003D657A" w:rsidRPr="007501C4" w:rsidRDefault="003D657A" w:rsidP="005736FA">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83825D" w14:textId="77777777" w:rsidR="003D657A" w:rsidRPr="007501C4" w:rsidRDefault="003D657A" w:rsidP="005736FA">
            <w:pPr>
              <w:jc w:val="center"/>
              <w:rPr>
                <w:rFonts w:ascii="Calibri" w:hAnsi="Calibri" w:cs="Calibri"/>
                <w:sz w:val="20"/>
                <w:szCs w:val="20"/>
              </w:rPr>
            </w:pPr>
          </w:p>
        </w:tc>
      </w:tr>
      <w:tr w:rsidR="003D657A" w14:paraId="35211032"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9AFDB2" w14:textId="77777777" w:rsidR="003D657A" w:rsidRPr="00E41A7A" w:rsidRDefault="003D657A" w:rsidP="005736FA">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037C3D" w14:textId="77777777" w:rsidR="003D657A" w:rsidRPr="00E41A7A" w:rsidRDefault="003D657A" w:rsidP="005736FA">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C2238C" w14:textId="77777777" w:rsidR="003D657A" w:rsidRPr="00E41A7A" w:rsidRDefault="003D657A" w:rsidP="005736FA">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DAA792" w14:textId="77777777" w:rsidR="003D657A" w:rsidRPr="00E41A7A" w:rsidRDefault="003D657A" w:rsidP="005736FA">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5B73AA" w14:textId="77777777" w:rsidR="003D657A" w:rsidRPr="00E41A7A" w:rsidRDefault="003D657A" w:rsidP="005736FA">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7122B0" w14:textId="77777777" w:rsidR="003D657A" w:rsidRPr="007501C4" w:rsidRDefault="003D657A" w:rsidP="005736FA">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4CA34A" w14:textId="77777777" w:rsidR="003D657A" w:rsidRPr="007501C4" w:rsidRDefault="003D657A" w:rsidP="005736FA">
            <w:pPr>
              <w:jc w:val="center"/>
              <w:rPr>
                <w:rFonts w:ascii="Calibri" w:hAnsi="Calibri" w:cs="Calibri"/>
                <w:sz w:val="20"/>
                <w:szCs w:val="20"/>
              </w:rPr>
            </w:pPr>
          </w:p>
        </w:tc>
      </w:tr>
      <w:tr w:rsidR="003D657A" w14:paraId="25C7FB41"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771E7D" w14:textId="77777777" w:rsidR="003D657A" w:rsidRPr="00E41A7A" w:rsidRDefault="003D657A" w:rsidP="005736FA">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D97077" w14:textId="77777777" w:rsidR="003D657A" w:rsidRPr="00E41A7A" w:rsidRDefault="003D657A" w:rsidP="005736FA">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BC2A8C" w14:textId="77777777" w:rsidR="003D657A" w:rsidRPr="00E41A7A" w:rsidRDefault="003D657A" w:rsidP="005736FA">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B901DE" w14:textId="77777777" w:rsidR="003D657A" w:rsidRPr="00E41A7A" w:rsidRDefault="003D657A" w:rsidP="005736FA">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8986A8" w14:textId="77777777" w:rsidR="003D657A" w:rsidRPr="00E41A7A" w:rsidRDefault="003D657A" w:rsidP="005736FA">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FF88D0" w14:textId="77777777" w:rsidR="003D657A" w:rsidRPr="007501C4" w:rsidRDefault="003D657A" w:rsidP="005736FA">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306CBA" w14:textId="77777777" w:rsidR="003D657A" w:rsidRPr="007501C4" w:rsidRDefault="003D657A" w:rsidP="005736FA">
            <w:pPr>
              <w:jc w:val="center"/>
              <w:rPr>
                <w:rFonts w:ascii="Calibri" w:hAnsi="Calibri" w:cs="Calibri"/>
                <w:sz w:val="20"/>
                <w:szCs w:val="20"/>
              </w:rPr>
            </w:pPr>
          </w:p>
        </w:tc>
      </w:tr>
      <w:tr w:rsidR="00E51583" w14:paraId="5FF807F7"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FEC4BC"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CE04C9"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9A7E77"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F28734"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39A5FD"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A1BB6A"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9FCFE9" w14:textId="77777777" w:rsidR="003D657A" w:rsidRPr="007501C4" w:rsidRDefault="003D657A" w:rsidP="00BA5D39">
            <w:pPr>
              <w:jc w:val="center"/>
              <w:rPr>
                <w:rFonts w:ascii="Calibri" w:hAnsi="Calibri" w:cs="Calibri"/>
                <w:sz w:val="20"/>
                <w:szCs w:val="20"/>
              </w:rPr>
            </w:pPr>
          </w:p>
        </w:tc>
      </w:tr>
      <w:tr w:rsidR="00E51583" w14:paraId="4ACF31EE"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568557"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46490D"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6D4785"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5DA450"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57996"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C6583D"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3419D0" w14:textId="77777777" w:rsidR="003D657A" w:rsidRPr="007501C4" w:rsidRDefault="003D657A" w:rsidP="00BA5D39">
            <w:pPr>
              <w:jc w:val="center"/>
              <w:rPr>
                <w:rFonts w:ascii="Calibri" w:hAnsi="Calibri" w:cs="Calibri"/>
                <w:sz w:val="20"/>
                <w:szCs w:val="20"/>
              </w:rPr>
            </w:pPr>
          </w:p>
        </w:tc>
      </w:tr>
      <w:tr w:rsidR="00E51583" w14:paraId="4E93D275"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BB4A7C"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253469"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589748"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B077CD"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F0DABA"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03D095"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5DB1E" w14:textId="77777777" w:rsidR="003D657A" w:rsidRPr="007501C4" w:rsidRDefault="003D657A" w:rsidP="00BA5D39">
            <w:pPr>
              <w:jc w:val="center"/>
              <w:rPr>
                <w:rFonts w:ascii="Calibri" w:hAnsi="Calibri" w:cs="Calibri"/>
                <w:sz w:val="20"/>
                <w:szCs w:val="20"/>
              </w:rPr>
            </w:pPr>
          </w:p>
        </w:tc>
      </w:tr>
      <w:tr w:rsidR="00E51583" w14:paraId="6DC9DFA2"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FDB410"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F19051"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3A70B5"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029E33"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7C118C"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BA0DFC"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B76C7D" w14:textId="77777777" w:rsidR="003D657A" w:rsidRPr="007501C4" w:rsidRDefault="003D657A" w:rsidP="00BA5D39">
            <w:pPr>
              <w:jc w:val="center"/>
              <w:rPr>
                <w:rFonts w:ascii="Calibri" w:hAnsi="Calibri" w:cs="Calibri"/>
                <w:sz w:val="20"/>
                <w:szCs w:val="20"/>
              </w:rPr>
            </w:pPr>
          </w:p>
        </w:tc>
      </w:tr>
      <w:tr w:rsidR="00E51583" w14:paraId="46017A26"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953D17"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558349"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9A389A"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7A1E73"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EE596"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EA9417"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402612" w14:textId="77777777" w:rsidR="003D657A" w:rsidRPr="007501C4" w:rsidRDefault="003D657A" w:rsidP="00BA5D39">
            <w:pPr>
              <w:jc w:val="center"/>
              <w:rPr>
                <w:rFonts w:ascii="Calibri" w:hAnsi="Calibri" w:cs="Calibri"/>
                <w:sz w:val="20"/>
                <w:szCs w:val="20"/>
              </w:rPr>
            </w:pPr>
          </w:p>
        </w:tc>
      </w:tr>
      <w:tr w:rsidR="00E51583" w14:paraId="1DBC0DB6"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B7D614"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9C81AD"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279D78"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D0D357"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48AD23"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26ED35"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66EDC3" w14:textId="77777777" w:rsidR="003D657A" w:rsidRPr="007501C4" w:rsidRDefault="003D657A" w:rsidP="00BA5D39">
            <w:pPr>
              <w:jc w:val="center"/>
              <w:rPr>
                <w:rFonts w:ascii="Calibri" w:hAnsi="Calibri" w:cs="Calibri"/>
                <w:sz w:val="20"/>
                <w:szCs w:val="20"/>
              </w:rPr>
            </w:pPr>
          </w:p>
        </w:tc>
      </w:tr>
      <w:tr w:rsidR="00E51583" w14:paraId="19E04E01"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66B79D"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9EDA3A"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26B4E4"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F67627"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1FA297"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AD4E52"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A2AD54" w14:textId="77777777" w:rsidR="003D657A" w:rsidRPr="007501C4" w:rsidRDefault="003D657A" w:rsidP="00BA5D39">
            <w:pPr>
              <w:jc w:val="center"/>
              <w:rPr>
                <w:rFonts w:ascii="Calibri" w:hAnsi="Calibri" w:cs="Calibri"/>
                <w:sz w:val="20"/>
                <w:szCs w:val="20"/>
              </w:rPr>
            </w:pPr>
          </w:p>
        </w:tc>
      </w:tr>
      <w:tr w:rsidR="00E51583" w14:paraId="47EED8A4"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1D31B6"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08F98B"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5A2EF4"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C7F804"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82A632"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2E7FA4"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E38840" w14:textId="77777777" w:rsidR="003D657A" w:rsidRPr="007501C4" w:rsidRDefault="003D657A" w:rsidP="00BA5D39">
            <w:pPr>
              <w:jc w:val="center"/>
              <w:rPr>
                <w:rFonts w:ascii="Calibri" w:hAnsi="Calibri" w:cs="Calibri"/>
                <w:sz w:val="20"/>
                <w:szCs w:val="20"/>
              </w:rPr>
            </w:pPr>
          </w:p>
        </w:tc>
      </w:tr>
      <w:tr w:rsidR="00E51583" w14:paraId="6F7FFFD6"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F9D9CE"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257F96"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9C8FD5"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46BF6A"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2A019B"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8C3E58"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40A828" w14:textId="77777777" w:rsidR="003D657A" w:rsidRPr="007501C4" w:rsidRDefault="003D657A" w:rsidP="00BA5D39">
            <w:pPr>
              <w:jc w:val="center"/>
              <w:rPr>
                <w:rFonts w:ascii="Calibri" w:hAnsi="Calibri" w:cs="Calibri"/>
                <w:sz w:val="20"/>
                <w:szCs w:val="20"/>
              </w:rPr>
            </w:pPr>
          </w:p>
        </w:tc>
      </w:tr>
      <w:tr w:rsidR="00E51583" w14:paraId="40A006F2"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86B7F2"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4B747C"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C0B461"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D4C67B"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CF1CF8"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975073"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F63D71" w14:textId="77777777" w:rsidR="003D657A" w:rsidRPr="007501C4" w:rsidRDefault="003D657A" w:rsidP="00BA5D39">
            <w:pPr>
              <w:jc w:val="center"/>
              <w:rPr>
                <w:rFonts w:ascii="Calibri" w:hAnsi="Calibri" w:cs="Calibri"/>
                <w:sz w:val="20"/>
                <w:szCs w:val="20"/>
              </w:rPr>
            </w:pPr>
          </w:p>
        </w:tc>
      </w:tr>
      <w:tr w:rsidR="00E51583" w14:paraId="78FC41BE"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374529"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65082B"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F71E08"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47EC88"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49C5CA"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35D2E9"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E930A6" w14:textId="77777777" w:rsidR="003D657A" w:rsidRPr="007501C4" w:rsidRDefault="003D657A" w:rsidP="00BA5D39">
            <w:pPr>
              <w:jc w:val="center"/>
              <w:rPr>
                <w:rFonts w:ascii="Calibri" w:hAnsi="Calibri" w:cs="Calibri"/>
                <w:sz w:val="20"/>
                <w:szCs w:val="20"/>
              </w:rPr>
            </w:pPr>
          </w:p>
        </w:tc>
      </w:tr>
      <w:tr w:rsidR="00E51583" w14:paraId="5591B79F"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731661"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2E408F"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6F8611"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7107E"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C09534"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28C728"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6D0626" w14:textId="77777777" w:rsidR="003D657A" w:rsidRPr="007501C4" w:rsidRDefault="003D657A" w:rsidP="00BA5D39">
            <w:pPr>
              <w:jc w:val="center"/>
              <w:rPr>
                <w:rFonts w:ascii="Calibri" w:hAnsi="Calibri" w:cs="Calibri"/>
                <w:sz w:val="20"/>
                <w:szCs w:val="20"/>
              </w:rPr>
            </w:pPr>
          </w:p>
        </w:tc>
      </w:tr>
      <w:tr w:rsidR="00E51583" w14:paraId="26E480A8"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3E241B"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FBF561"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014E59"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278A71"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F6F04A"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6CF530"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071605" w14:textId="77777777" w:rsidR="003D657A" w:rsidRPr="007501C4" w:rsidRDefault="003D657A" w:rsidP="00BA5D39">
            <w:pPr>
              <w:jc w:val="center"/>
              <w:rPr>
                <w:rFonts w:ascii="Calibri" w:hAnsi="Calibri" w:cs="Calibri"/>
                <w:sz w:val="20"/>
                <w:szCs w:val="20"/>
              </w:rPr>
            </w:pPr>
          </w:p>
        </w:tc>
      </w:tr>
      <w:tr w:rsidR="00E51583" w14:paraId="0C0ABB0B" w14:textId="77777777" w:rsidTr="00E51583">
        <w:trPr>
          <w:trHeight w:val="432"/>
        </w:trPr>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286168"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2DAB58" w14:textId="77777777" w:rsidR="003D657A" w:rsidRPr="00E41A7A" w:rsidRDefault="003D657A" w:rsidP="00BA5D39">
            <w:pPr>
              <w:rPr>
                <w:rFonts w:ascii="Calibri" w:hAnsi="Calibri" w:cs="Calibri"/>
                <w:bCs/>
                <w:color w:val="000000"/>
                <w:sz w:val="20"/>
                <w:szCs w:val="20"/>
              </w:rPr>
            </w:pP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1343A2" w14:textId="77777777" w:rsidR="003D657A" w:rsidRPr="00E41A7A" w:rsidRDefault="003D657A" w:rsidP="00BA5D39">
            <w:pPr>
              <w:rPr>
                <w:rFonts w:ascii="Calibri" w:hAnsi="Calibri" w:cs="Calibri"/>
                <w:sz w:val="20"/>
                <w:szCs w:val="20"/>
              </w:rPr>
            </w:pP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167092" w14:textId="77777777" w:rsidR="003D657A" w:rsidRPr="00E41A7A" w:rsidRDefault="003D657A" w:rsidP="00BA5D39">
            <w:pPr>
              <w:jc w:val="center"/>
              <w:rPr>
                <w:rFonts w:ascii="Calibri" w:hAnsi="Calibri" w:cs="Calibri"/>
                <w:b/>
                <w:bCs/>
                <w:color w:val="000000"/>
                <w:sz w:val="20"/>
                <w:szCs w:val="20"/>
              </w:rPr>
            </w:pP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E97F43" w14:textId="77777777" w:rsidR="003D657A" w:rsidRPr="00E41A7A" w:rsidRDefault="003D657A" w:rsidP="00BA5D39">
            <w:pPr>
              <w:jc w:val="center"/>
              <w:rPr>
                <w:rFonts w:ascii="Calibri" w:hAnsi="Calibri" w:cs="Calibri"/>
                <w:b/>
                <w:bCs/>
                <w:color w:val="000000"/>
                <w:sz w:val="20"/>
                <w:szCs w:val="20"/>
              </w:rPr>
            </w:pP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C3E84F" w14:textId="77777777" w:rsidR="003D657A" w:rsidRPr="007501C4" w:rsidRDefault="003D657A" w:rsidP="00BA5D39">
            <w:pPr>
              <w:jc w:val="center"/>
              <w:rPr>
                <w:rFonts w:ascii="Calibri" w:hAnsi="Calibri" w:cs="Calibri"/>
                <w:sz w:val="20"/>
                <w:szCs w:val="20"/>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B3F6AA" w14:textId="77777777" w:rsidR="003D657A" w:rsidRPr="007501C4" w:rsidRDefault="003D657A" w:rsidP="00BA5D39">
            <w:pPr>
              <w:jc w:val="center"/>
              <w:rPr>
                <w:rFonts w:ascii="Calibri" w:hAnsi="Calibri" w:cs="Calibri"/>
                <w:sz w:val="20"/>
                <w:szCs w:val="20"/>
              </w:rPr>
            </w:pPr>
          </w:p>
        </w:tc>
      </w:tr>
    </w:tbl>
    <w:p w14:paraId="12B63BF6" w14:textId="77777777" w:rsidR="00E417B2" w:rsidRPr="00A00707" w:rsidRDefault="00E417B2" w:rsidP="003D657A">
      <w:pPr>
        <w:rPr>
          <w:rFonts w:ascii="Calibri" w:hAnsi="Calibri"/>
        </w:rPr>
      </w:pPr>
    </w:p>
    <w:sectPr w:rsidR="00E417B2" w:rsidRPr="00A00707" w:rsidSect="003D3544">
      <w:pgSz w:w="15840" w:h="12240" w:orient="landscape"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6EB2AC" w14:textId="77777777" w:rsidR="002D7051" w:rsidRDefault="002D7051">
      <w:r>
        <w:separator/>
      </w:r>
    </w:p>
  </w:endnote>
  <w:endnote w:type="continuationSeparator" w:id="0">
    <w:p w14:paraId="05180E1A" w14:textId="77777777" w:rsidR="002D7051" w:rsidRDefault="002D7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D0A021" w14:textId="77777777" w:rsidR="003D657A" w:rsidRDefault="003D657A" w:rsidP="003D657A">
    <w:pPr>
      <w:pStyle w:val="Footer"/>
      <w:ind w:right="-404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B9F8EA" w14:textId="77777777" w:rsidR="009975B7" w:rsidRPr="006B281C" w:rsidRDefault="009975B7" w:rsidP="006B281C">
    <w:pPr>
      <w:pStyle w:val="Footer"/>
      <w:ind w:left="180"/>
      <w:rPr>
        <w:rFonts w:ascii="Calibri" w:hAnsi="Calibri"/>
        <w:color w:val="808080" w:themeColor="background1" w:themeShade="80"/>
        <w:lang w:val="en-CA"/>
      </w:rPr>
    </w:pPr>
    <w:r w:rsidRPr="006B281C">
      <w:rPr>
        <w:rFonts w:ascii="Calibri" w:hAnsi="Calibri"/>
        <w:color w:val="808080" w:themeColor="background1" w:themeShade="80"/>
        <w:lang w:val="en-CA"/>
      </w:rPr>
      <w:t>C</w:t>
    </w:r>
    <w:r>
      <w:rPr>
        <w:rFonts w:ascii="Calibri" w:hAnsi="Calibri"/>
        <w:color w:val="808080" w:themeColor="background1" w:themeShade="80"/>
        <w:lang w:val="en-CA"/>
      </w:rPr>
      <w:t>hapter Profile Form 6.0 – November</w:t>
    </w:r>
    <w:r w:rsidRPr="006B281C">
      <w:rPr>
        <w:rFonts w:ascii="Calibri" w:hAnsi="Calibri"/>
        <w:color w:val="808080" w:themeColor="background1" w:themeShade="80"/>
        <w:lang w:val="en-CA"/>
      </w:rPr>
      <w:t xml:space="preserve">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CCB524" w14:textId="77777777" w:rsidR="002D7051" w:rsidRDefault="002D7051">
      <w:r>
        <w:separator/>
      </w:r>
    </w:p>
  </w:footnote>
  <w:footnote w:type="continuationSeparator" w:id="0">
    <w:p w14:paraId="0F07699B" w14:textId="77777777" w:rsidR="002D7051" w:rsidRDefault="002D7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A294A" w14:textId="77777777" w:rsidR="009975B7" w:rsidRPr="00833131" w:rsidRDefault="00AC1024" w:rsidP="008C0C84">
    <w:pPr>
      <w:pStyle w:val="Header"/>
      <w:tabs>
        <w:tab w:val="clear" w:pos="4680"/>
        <w:tab w:val="clear" w:pos="9360"/>
      </w:tabs>
    </w:pPr>
    <w:r w:rsidRPr="00833131">
      <w:rPr>
        <w:rFonts w:ascii="Calibri" w:hAnsi="Calibri" w:cs="Calibri"/>
        <w:b/>
        <w:noProof/>
        <w:color w:val="F47B20"/>
        <w:sz w:val="48"/>
        <w:szCs w:val="48"/>
      </w:rPr>
      <mc:AlternateContent>
        <mc:Choice Requires="wps">
          <w:drawing>
            <wp:anchor distT="45720" distB="45720" distL="114300" distR="114300" simplePos="0" relativeHeight="251663360" behindDoc="1" locked="0" layoutInCell="1" allowOverlap="1" wp14:anchorId="6946D7F1" wp14:editId="5DD7183C">
              <wp:simplePos x="0" y="0"/>
              <wp:positionH relativeFrom="column">
                <wp:posOffset>3467100</wp:posOffset>
              </wp:positionH>
              <wp:positionV relativeFrom="page">
                <wp:posOffset>317500</wp:posOffset>
              </wp:positionV>
              <wp:extent cx="5873750" cy="472440"/>
              <wp:effectExtent l="0" t="0" r="0" b="0"/>
              <wp:wrapThrough wrapText="bothSides">
                <wp:wrapPolygon edited="0">
                  <wp:start x="0" y="0"/>
                  <wp:lineTo x="0" y="20520"/>
                  <wp:lineTo x="21507" y="20520"/>
                  <wp:lineTo x="21507" y="0"/>
                  <wp:lineTo x="0" y="0"/>
                </wp:wrapPolygon>
              </wp:wrapThrough>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0" cy="472440"/>
                      </a:xfrm>
                      <a:prstGeom prst="rect">
                        <a:avLst/>
                      </a:prstGeom>
                      <a:solidFill>
                        <a:srgbClr val="FFFFFF"/>
                      </a:solidFill>
                      <a:ln w="9525">
                        <a:noFill/>
                        <a:miter lim="800000"/>
                        <a:headEnd/>
                        <a:tailEnd/>
                      </a:ln>
                    </wps:spPr>
                    <wps:txbx>
                      <w:txbxContent>
                        <w:p w14:paraId="00083B9E" w14:textId="77777777" w:rsidR="003D657A" w:rsidRPr="006B281C" w:rsidRDefault="003D657A" w:rsidP="003D3544">
                          <w:pPr>
                            <w:ind w:left="-9360" w:right="20"/>
                            <w:jc w:val="right"/>
                            <w:rPr>
                              <w:color w:val="003E52"/>
                            </w:rPr>
                          </w:pPr>
                          <w:r w:rsidRPr="006B281C">
                            <w:rPr>
                              <w:rFonts w:ascii="Calibri" w:hAnsi="Calibri" w:cs="Calibri"/>
                              <w:b/>
                              <w:color w:val="003E52"/>
                              <w:sz w:val="48"/>
                              <w:szCs w:val="48"/>
                            </w:rPr>
                            <w:t>CHAPTER PROFILE FORM</w:t>
                          </w:r>
                          <w:r w:rsidR="00C178BE">
                            <w:rPr>
                              <w:rFonts w:ascii="Calibri" w:hAnsi="Calibri" w:cs="Calibri"/>
                              <w:b/>
                              <w:color w:val="003E52"/>
                              <w:sz w:val="48"/>
                              <w:szCs w:val="48"/>
                            </w:rPr>
                            <w:t xml:space="preserve"> FOR START-UP</w:t>
                          </w:r>
                          <w:r w:rsidR="003D3544">
                            <w:rPr>
                              <w:rFonts w:ascii="Calibri" w:hAnsi="Calibri" w:cs="Calibri"/>
                              <w:b/>
                              <w:color w:val="003E52"/>
                              <w:sz w:val="48"/>
                              <w:szCs w:val="48"/>
                            </w:rPr>
                            <w:t>S</w:t>
                          </w:r>
                        </w:p>
                      </w:txbxContent>
                    </wps:txbx>
                    <wps:bodyPr rot="0" vert="horz"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v:shapetype w14:anchorId="12876443" id="_x0000_t202" coordsize="21600,21600" o:spt="202" path="m,l,21600r21600,l21600,xe">
              <v:stroke joinstyle="miter"/>
              <v:path gradientshapeok="t" o:connecttype="rect"/>
            </v:shapetype>
            <v:shape id="Text Box 2" o:spid="_x0000_s1026" type="#_x0000_t202" style="position:absolute;margin-left:273pt;margin-top:25pt;width:462.5pt;height:37.2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" stroked="f">
              <v:textbox style="mso-fit-shape-to-text:t" inset="0,0,0,0">
                <w:txbxContent>
                  <w:p w:rsidR="003D657A" w:rsidRPr="006B281C" w:rsidRDefault="003D657A" w:rsidP="003D3544">
                    <w:pPr>
                      <w:ind w:left="-9360" w:right="20"/>
                      <w:jc w:val="right"/>
                      <w:rPr>
                        <w:color w:val="003E52"/>
                      </w:rPr>
                    </w:pPr>
                    <w:r w:rsidRPr="006B281C">
                      <w:rPr>
                        <w:rFonts w:ascii="Calibri" w:hAnsi="Calibri" w:cs="Calibri"/>
                        <w:b/>
                        <w:color w:val="003E52"/>
                        <w:sz w:val="48"/>
                        <w:szCs w:val="48"/>
                      </w:rPr>
                      <w:t>CHAPTER PROFILE FORM</w:t>
                    </w:r>
                    <w:r w:rsidR="00C178BE">
                      <w:rPr>
                        <w:rFonts w:ascii="Calibri" w:hAnsi="Calibri" w:cs="Calibri"/>
                        <w:b/>
                        <w:color w:val="003E52"/>
                        <w:sz w:val="48"/>
                        <w:szCs w:val="48"/>
                      </w:rPr>
                      <w:t xml:space="preserve"> FOR START-UP</w:t>
                    </w:r>
                    <w:r w:rsidR="003D3544">
                      <w:rPr>
                        <w:rFonts w:ascii="Calibri" w:hAnsi="Calibri" w:cs="Calibri"/>
                        <w:b/>
                        <w:color w:val="003E52"/>
                        <w:sz w:val="48"/>
                        <w:szCs w:val="48"/>
                      </w:rPr>
                      <w:t>S</w:t>
                    </w:r>
                  </w:p>
                </w:txbxContent>
              </v:textbox>
              <w10:wrap type="through" anchory="page"/>
            </v:shape>
          </w:pict>
        </mc:Fallback>
      </mc:AlternateContent>
    </w:r>
    <w:r w:rsidRPr="00833131">
      <w:rPr>
        <w:rFonts w:ascii="Calibri" w:hAnsi="Calibri" w:cs="Calibri"/>
        <w:b/>
        <w:noProof/>
        <w:color w:val="F47B20"/>
        <w:sz w:val="48"/>
        <w:szCs w:val="48"/>
      </w:rPr>
      <w:drawing>
        <wp:anchor distT="0" distB="0" distL="114300" distR="114300" simplePos="0" relativeHeight="251661312" behindDoc="1" locked="0" layoutInCell="1" allowOverlap="1" wp14:anchorId="1FC98DEA" wp14:editId="125614DD">
          <wp:simplePos x="0" y="0"/>
          <wp:positionH relativeFrom="column">
            <wp:posOffset>-8255</wp:posOffset>
          </wp:positionH>
          <wp:positionV relativeFrom="topMargin">
            <wp:posOffset>252730</wp:posOffset>
          </wp:positionV>
          <wp:extent cx="2286000" cy="44577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86000" cy="4457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C5E4C" w14:textId="77777777" w:rsidR="003D3544" w:rsidRPr="00833131" w:rsidRDefault="003D3544" w:rsidP="003D3544">
    <w:pPr>
      <w:pStyle w:val="Header"/>
      <w:tabs>
        <w:tab w:val="clear" w:pos="4680"/>
        <w:tab w:val="clear" w:pos="9360"/>
      </w:tabs>
    </w:pPr>
    <w:r w:rsidRPr="00833131">
      <w:rPr>
        <w:rFonts w:ascii="Calibri" w:hAnsi="Calibri" w:cs="Calibri"/>
        <w:b/>
        <w:noProof/>
        <w:color w:val="F47B20"/>
        <w:sz w:val="48"/>
        <w:szCs w:val="48"/>
      </w:rPr>
      <mc:AlternateContent>
        <mc:Choice Requires="wps">
          <w:drawing>
            <wp:anchor distT="45720" distB="45720" distL="114300" distR="114300" simplePos="0" relativeHeight="251666432" behindDoc="1" locked="0" layoutInCell="1" allowOverlap="1" wp14:anchorId="0B6B275F" wp14:editId="28D22D1F">
              <wp:simplePos x="0" y="0"/>
              <wp:positionH relativeFrom="column">
                <wp:posOffset>3465830</wp:posOffset>
              </wp:positionH>
              <wp:positionV relativeFrom="page">
                <wp:posOffset>317500</wp:posOffset>
              </wp:positionV>
              <wp:extent cx="6026150" cy="472440"/>
              <wp:effectExtent l="0" t="0" r="0" b="0"/>
              <wp:wrapThrough wrapText="bothSides">
                <wp:wrapPolygon edited="0">
                  <wp:start x="0" y="0"/>
                  <wp:lineTo x="0" y="20520"/>
                  <wp:lineTo x="21509" y="20520"/>
                  <wp:lineTo x="21509" y="0"/>
                  <wp:lineTo x="0" y="0"/>
                </wp:wrapPolygon>
              </wp:wrapThrough>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0" cy="472440"/>
                      </a:xfrm>
                      <a:prstGeom prst="rect">
                        <a:avLst/>
                      </a:prstGeom>
                      <a:solidFill>
                        <a:srgbClr val="FFFFFF"/>
                      </a:solidFill>
                      <a:ln w="9525">
                        <a:noFill/>
                        <a:miter lim="800000"/>
                        <a:headEnd/>
                        <a:tailEnd/>
                      </a:ln>
                    </wps:spPr>
                    <wps:txbx>
                      <w:txbxContent>
                        <w:p w14:paraId="7951FC96" w14:textId="77777777" w:rsidR="003D3544" w:rsidRPr="006B281C" w:rsidRDefault="003D3544" w:rsidP="003D3544">
                          <w:pPr>
                            <w:ind w:left="-9360" w:right="20"/>
                            <w:jc w:val="right"/>
                            <w:rPr>
                              <w:color w:val="003E52"/>
                            </w:rPr>
                          </w:pPr>
                          <w:r w:rsidRPr="006B281C">
                            <w:rPr>
                              <w:rFonts w:ascii="Calibri" w:hAnsi="Calibri" w:cs="Calibri"/>
                              <w:b/>
                              <w:color w:val="003E52"/>
                              <w:sz w:val="48"/>
                              <w:szCs w:val="48"/>
                            </w:rPr>
                            <w:t>CHAPTER PROFILE FORM</w:t>
                          </w:r>
                          <w:r>
                            <w:rPr>
                              <w:rFonts w:ascii="Calibri" w:hAnsi="Calibri" w:cs="Calibri"/>
                              <w:b/>
                              <w:color w:val="003E52"/>
                              <w:sz w:val="48"/>
                              <w:szCs w:val="48"/>
                            </w:rPr>
                            <w:t xml:space="preserve"> FOR START-UPS</w:t>
                          </w:r>
                        </w:p>
                      </w:txbxContent>
                    </wps:txbx>
                    <wps:bodyPr rot="0" vert="horz"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v:shapetype w14:anchorId="3470B89A" id="_x0000_t202" coordsize="21600,21600" o:spt="202" path="m,l,21600r21600,l21600,xe">
              <v:stroke joinstyle="miter"/>
              <v:path gradientshapeok="t" o:connecttype="rect"/>
            </v:shapetype>
            <v:shape id="_x0000_s1027" type="#_x0000_t202" style="position:absolute;margin-left:272.9pt;margin-top:25pt;width:474.5pt;height:37.2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" stroked="f">
              <v:textbox style="mso-fit-shape-to-text:t" inset="0,0,0,0">
                <w:txbxContent>
                  <w:p w:rsidR="003D3544" w:rsidRPr="006B281C" w:rsidRDefault="003D3544" w:rsidP="003D3544">
                    <w:pPr>
                      <w:ind w:left="-9360" w:right="20"/>
                      <w:jc w:val="right"/>
                      <w:rPr>
                        <w:color w:val="003E52"/>
                      </w:rPr>
                    </w:pPr>
                    <w:r w:rsidRPr="006B281C">
                      <w:rPr>
                        <w:rFonts w:ascii="Calibri" w:hAnsi="Calibri" w:cs="Calibri"/>
                        <w:b/>
                        <w:color w:val="003E52"/>
                        <w:sz w:val="48"/>
                        <w:szCs w:val="48"/>
                      </w:rPr>
                      <w:t>CHAPTER PROFILE FORM</w:t>
                    </w:r>
                    <w:r>
                      <w:rPr>
                        <w:rFonts w:ascii="Calibri" w:hAnsi="Calibri" w:cs="Calibri"/>
                        <w:b/>
                        <w:color w:val="003E52"/>
                        <w:sz w:val="48"/>
                        <w:szCs w:val="48"/>
                      </w:rPr>
                      <w:t xml:space="preserve"> FOR START-UPS</w:t>
                    </w:r>
                  </w:p>
                </w:txbxContent>
              </v:textbox>
              <w10:wrap type="through" anchory="page"/>
            </v:shape>
          </w:pict>
        </mc:Fallback>
      </mc:AlternateContent>
    </w:r>
    <w:r w:rsidRPr="00833131">
      <w:rPr>
        <w:rFonts w:ascii="Calibri" w:hAnsi="Calibri" w:cs="Calibri"/>
        <w:b/>
        <w:noProof/>
        <w:color w:val="F47B20"/>
        <w:sz w:val="48"/>
        <w:szCs w:val="48"/>
      </w:rPr>
      <w:drawing>
        <wp:anchor distT="0" distB="0" distL="114300" distR="114300" simplePos="0" relativeHeight="251665408" behindDoc="1" locked="0" layoutInCell="1" allowOverlap="1" wp14:anchorId="2219CE4A" wp14:editId="530BA00F">
          <wp:simplePos x="0" y="0"/>
          <wp:positionH relativeFrom="column">
            <wp:posOffset>-8255</wp:posOffset>
          </wp:positionH>
          <wp:positionV relativeFrom="topMargin">
            <wp:posOffset>252730</wp:posOffset>
          </wp:positionV>
          <wp:extent cx="2286000" cy="4457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86000" cy="445770"/>
                  </a:xfrm>
                  <a:prstGeom prst="rect">
                    <a:avLst/>
                  </a:prstGeom>
                </pic:spPr>
              </pic:pic>
            </a:graphicData>
          </a:graphic>
          <wp14:sizeRelH relativeFrom="page">
            <wp14:pctWidth>0</wp14:pctWidth>
          </wp14:sizeRelH>
          <wp14:sizeRelV relativeFrom="page">
            <wp14:pctHeight>0</wp14:pctHeight>
          </wp14:sizeRelV>
        </wp:anchor>
      </w:drawing>
    </w:r>
  </w:p>
  <w:p w14:paraId="3A2A58A9" w14:textId="77777777" w:rsidR="009975B7" w:rsidRPr="006B281C" w:rsidRDefault="009975B7">
    <w:pPr>
      <w:pStyle w:val="Header"/>
      <w:rPr>
        <w:rFonts w:ascii="Calibri" w:hAnsi="Calibri"/>
        <w:lang w:val="en-CA" w:eastAsia="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D1956"/>
    <w:multiLevelType w:val="hybridMultilevel"/>
    <w:tmpl w:val="36FE3A56"/>
    <w:lvl w:ilvl="0" w:tplc="58588C06">
      <w:start w:val="1"/>
      <w:numFmt w:val="decimal"/>
      <w:lvlText w:val="%1."/>
      <w:lvlJc w:val="left"/>
      <w:pPr>
        <w:ind w:left="360" w:hanging="360"/>
      </w:pPr>
      <w:rPr>
        <w:rFonts w:ascii="Calibri" w:hAnsi="Calibri" w:hint="default"/>
        <w:color w:val="00000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576177"/>
    <w:multiLevelType w:val="hybridMultilevel"/>
    <w:tmpl w:val="99D612D6"/>
    <w:lvl w:ilvl="0" w:tplc="FCF63252">
      <w:start w:val="1"/>
      <w:numFmt w:val="bullet"/>
      <w:lvlText w:val="•"/>
      <w:lvlJc w:val="left"/>
      <w:pPr>
        <w:tabs>
          <w:tab w:val="num" w:pos="720"/>
        </w:tabs>
        <w:ind w:left="720" w:hanging="360"/>
      </w:pPr>
      <w:rPr>
        <w:rFonts w:ascii="Arial" w:hAnsi="Arial" w:hint="default"/>
      </w:rPr>
    </w:lvl>
    <w:lvl w:ilvl="1" w:tplc="C03AF026" w:tentative="1">
      <w:start w:val="1"/>
      <w:numFmt w:val="bullet"/>
      <w:lvlText w:val="•"/>
      <w:lvlJc w:val="left"/>
      <w:pPr>
        <w:tabs>
          <w:tab w:val="num" w:pos="1440"/>
        </w:tabs>
        <w:ind w:left="1440" w:hanging="360"/>
      </w:pPr>
      <w:rPr>
        <w:rFonts w:ascii="Arial" w:hAnsi="Arial" w:hint="default"/>
      </w:rPr>
    </w:lvl>
    <w:lvl w:ilvl="2" w:tplc="A5DEBA28" w:tentative="1">
      <w:start w:val="1"/>
      <w:numFmt w:val="bullet"/>
      <w:lvlText w:val="•"/>
      <w:lvlJc w:val="left"/>
      <w:pPr>
        <w:tabs>
          <w:tab w:val="num" w:pos="2160"/>
        </w:tabs>
        <w:ind w:left="2160" w:hanging="360"/>
      </w:pPr>
      <w:rPr>
        <w:rFonts w:ascii="Arial" w:hAnsi="Arial" w:hint="default"/>
      </w:rPr>
    </w:lvl>
    <w:lvl w:ilvl="3" w:tplc="164CBCAA" w:tentative="1">
      <w:start w:val="1"/>
      <w:numFmt w:val="bullet"/>
      <w:lvlText w:val="•"/>
      <w:lvlJc w:val="left"/>
      <w:pPr>
        <w:tabs>
          <w:tab w:val="num" w:pos="2880"/>
        </w:tabs>
        <w:ind w:left="2880" w:hanging="360"/>
      </w:pPr>
      <w:rPr>
        <w:rFonts w:ascii="Arial" w:hAnsi="Arial" w:hint="default"/>
      </w:rPr>
    </w:lvl>
    <w:lvl w:ilvl="4" w:tplc="568E1134" w:tentative="1">
      <w:start w:val="1"/>
      <w:numFmt w:val="bullet"/>
      <w:lvlText w:val="•"/>
      <w:lvlJc w:val="left"/>
      <w:pPr>
        <w:tabs>
          <w:tab w:val="num" w:pos="3600"/>
        </w:tabs>
        <w:ind w:left="3600" w:hanging="360"/>
      </w:pPr>
      <w:rPr>
        <w:rFonts w:ascii="Arial" w:hAnsi="Arial" w:hint="default"/>
      </w:rPr>
    </w:lvl>
    <w:lvl w:ilvl="5" w:tplc="66566898" w:tentative="1">
      <w:start w:val="1"/>
      <w:numFmt w:val="bullet"/>
      <w:lvlText w:val="•"/>
      <w:lvlJc w:val="left"/>
      <w:pPr>
        <w:tabs>
          <w:tab w:val="num" w:pos="4320"/>
        </w:tabs>
        <w:ind w:left="4320" w:hanging="360"/>
      </w:pPr>
      <w:rPr>
        <w:rFonts w:ascii="Arial" w:hAnsi="Arial" w:hint="default"/>
      </w:rPr>
    </w:lvl>
    <w:lvl w:ilvl="6" w:tplc="1CEA7D0A" w:tentative="1">
      <w:start w:val="1"/>
      <w:numFmt w:val="bullet"/>
      <w:lvlText w:val="•"/>
      <w:lvlJc w:val="left"/>
      <w:pPr>
        <w:tabs>
          <w:tab w:val="num" w:pos="5040"/>
        </w:tabs>
        <w:ind w:left="5040" w:hanging="360"/>
      </w:pPr>
      <w:rPr>
        <w:rFonts w:ascii="Arial" w:hAnsi="Arial" w:hint="default"/>
      </w:rPr>
    </w:lvl>
    <w:lvl w:ilvl="7" w:tplc="775684A4" w:tentative="1">
      <w:start w:val="1"/>
      <w:numFmt w:val="bullet"/>
      <w:lvlText w:val="•"/>
      <w:lvlJc w:val="left"/>
      <w:pPr>
        <w:tabs>
          <w:tab w:val="num" w:pos="5760"/>
        </w:tabs>
        <w:ind w:left="5760" w:hanging="360"/>
      </w:pPr>
      <w:rPr>
        <w:rFonts w:ascii="Arial" w:hAnsi="Arial" w:hint="default"/>
      </w:rPr>
    </w:lvl>
    <w:lvl w:ilvl="8" w:tplc="28326B5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E92EBD"/>
    <w:multiLevelType w:val="hybridMultilevel"/>
    <w:tmpl w:val="A782A82A"/>
    <w:lvl w:ilvl="0" w:tplc="16EE161C">
      <w:start w:val="1"/>
      <w:numFmt w:val="decimal"/>
      <w:lvlText w:val="%1."/>
      <w:lvlJc w:val="left"/>
      <w:pPr>
        <w:ind w:left="720" w:hanging="360"/>
      </w:pPr>
      <w:rPr>
        <w:rFonts w:ascii="Calibri" w:hAnsi="Calibri"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4231D"/>
    <w:multiLevelType w:val="hybridMultilevel"/>
    <w:tmpl w:val="AD7CFEAA"/>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0E63345"/>
    <w:multiLevelType w:val="hybridMultilevel"/>
    <w:tmpl w:val="481E0788"/>
    <w:lvl w:ilvl="0" w:tplc="42504664">
      <w:start w:val="1"/>
      <w:numFmt w:val="bullet"/>
      <w:lvlText w:val="•"/>
      <w:lvlJc w:val="left"/>
      <w:pPr>
        <w:tabs>
          <w:tab w:val="num" w:pos="720"/>
        </w:tabs>
        <w:ind w:left="720" w:hanging="360"/>
      </w:pPr>
      <w:rPr>
        <w:rFonts w:ascii="Arial" w:hAnsi="Arial" w:hint="default"/>
      </w:rPr>
    </w:lvl>
    <w:lvl w:ilvl="1" w:tplc="E4F64DAC">
      <w:numFmt w:val="bullet"/>
      <w:lvlText w:val="•"/>
      <w:lvlJc w:val="left"/>
      <w:pPr>
        <w:tabs>
          <w:tab w:val="num" w:pos="1440"/>
        </w:tabs>
        <w:ind w:left="1440" w:hanging="360"/>
      </w:pPr>
      <w:rPr>
        <w:rFonts w:ascii="Arial" w:hAnsi="Arial" w:hint="default"/>
      </w:rPr>
    </w:lvl>
    <w:lvl w:ilvl="2" w:tplc="42E6D9C2">
      <w:start w:val="1"/>
      <w:numFmt w:val="bullet"/>
      <w:lvlText w:val="•"/>
      <w:lvlJc w:val="left"/>
      <w:pPr>
        <w:tabs>
          <w:tab w:val="num" w:pos="2160"/>
        </w:tabs>
        <w:ind w:left="2160" w:hanging="360"/>
      </w:pPr>
      <w:rPr>
        <w:rFonts w:ascii="Arial" w:hAnsi="Arial" w:hint="default"/>
      </w:rPr>
    </w:lvl>
    <w:lvl w:ilvl="3" w:tplc="A6989F86" w:tentative="1">
      <w:start w:val="1"/>
      <w:numFmt w:val="bullet"/>
      <w:lvlText w:val="•"/>
      <w:lvlJc w:val="left"/>
      <w:pPr>
        <w:tabs>
          <w:tab w:val="num" w:pos="2880"/>
        </w:tabs>
        <w:ind w:left="2880" w:hanging="360"/>
      </w:pPr>
      <w:rPr>
        <w:rFonts w:ascii="Arial" w:hAnsi="Arial" w:hint="default"/>
      </w:rPr>
    </w:lvl>
    <w:lvl w:ilvl="4" w:tplc="447CAD8A">
      <w:start w:val="1"/>
      <w:numFmt w:val="decimal"/>
      <w:lvlText w:val="%5."/>
      <w:lvlJc w:val="left"/>
      <w:pPr>
        <w:tabs>
          <w:tab w:val="num" w:pos="3600"/>
        </w:tabs>
        <w:ind w:left="3600" w:hanging="360"/>
      </w:pPr>
    </w:lvl>
    <w:lvl w:ilvl="5" w:tplc="F8B0FFC0" w:tentative="1">
      <w:start w:val="1"/>
      <w:numFmt w:val="bullet"/>
      <w:lvlText w:val="•"/>
      <w:lvlJc w:val="left"/>
      <w:pPr>
        <w:tabs>
          <w:tab w:val="num" w:pos="4320"/>
        </w:tabs>
        <w:ind w:left="4320" w:hanging="360"/>
      </w:pPr>
      <w:rPr>
        <w:rFonts w:ascii="Arial" w:hAnsi="Arial" w:hint="default"/>
      </w:rPr>
    </w:lvl>
    <w:lvl w:ilvl="6" w:tplc="0486EFF2" w:tentative="1">
      <w:start w:val="1"/>
      <w:numFmt w:val="bullet"/>
      <w:lvlText w:val="•"/>
      <w:lvlJc w:val="left"/>
      <w:pPr>
        <w:tabs>
          <w:tab w:val="num" w:pos="5040"/>
        </w:tabs>
        <w:ind w:left="5040" w:hanging="360"/>
      </w:pPr>
      <w:rPr>
        <w:rFonts w:ascii="Arial" w:hAnsi="Arial" w:hint="default"/>
      </w:rPr>
    </w:lvl>
    <w:lvl w:ilvl="7" w:tplc="B8BA3A7C" w:tentative="1">
      <w:start w:val="1"/>
      <w:numFmt w:val="bullet"/>
      <w:lvlText w:val="•"/>
      <w:lvlJc w:val="left"/>
      <w:pPr>
        <w:tabs>
          <w:tab w:val="num" w:pos="5760"/>
        </w:tabs>
        <w:ind w:left="5760" w:hanging="360"/>
      </w:pPr>
      <w:rPr>
        <w:rFonts w:ascii="Arial" w:hAnsi="Arial" w:hint="default"/>
      </w:rPr>
    </w:lvl>
    <w:lvl w:ilvl="8" w:tplc="1AB8870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73E0C23"/>
    <w:multiLevelType w:val="hybridMultilevel"/>
    <w:tmpl w:val="EFD0B016"/>
    <w:lvl w:ilvl="0" w:tplc="8DB03E7E">
      <w:start w:val="1"/>
      <w:numFmt w:val="bullet"/>
      <w:lvlText w:val="•"/>
      <w:lvlJc w:val="left"/>
      <w:pPr>
        <w:tabs>
          <w:tab w:val="num" w:pos="720"/>
        </w:tabs>
        <w:ind w:left="720" w:hanging="360"/>
      </w:pPr>
      <w:rPr>
        <w:rFonts w:ascii="Arial" w:hAnsi="Arial" w:hint="default"/>
      </w:rPr>
    </w:lvl>
    <w:lvl w:ilvl="1" w:tplc="F23CA748" w:tentative="1">
      <w:start w:val="1"/>
      <w:numFmt w:val="bullet"/>
      <w:lvlText w:val="•"/>
      <w:lvlJc w:val="left"/>
      <w:pPr>
        <w:tabs>
          <w:tab w:val="num" w:pos="1440"/>
        </w:tabs>
        <w:ind w:left="1440" w:hanging="360"/>
      </w:pPr>
      <w:rPr>
        <w:rFonts w:ascii="Arial" w:hAnsi="Arial" w:hint="default"/>
      </w:rPr>
    </w:lvl>
    <w:lvl w:ilvl="2" w:tplc="1C68100A" w:tentative="1">
      <w:start w:val="1"/>
      <w:numFmt w:val="bullet"/>
      <w:lvlText w:val="•"/>
      <w:lvlJc w:val="left"/>
      <w:pPr>
        <w:tabs>
          <w:tab w:val="num" w:pos="2160"/>
        </w:tabs>
        <w:ind w:left="2160" w:hanging="360"/>
      </w:pPr>
      <w:rPr>
        <w:rFonts w:ascii="Arial" w:hAnsi="Arial" w:hint="default"/>
      </w:rPr>
    </w:lvl>
    <w:lvl w:ilvl="3" w:tplc="AA7E572E" w:tentative="1">
      <w:start w:val="1"/>
      <w:numFmt w:val="bullet"/>
      <w:lvlText w:val="•"/>
      <w:lvlJc w:val="left"/>
      <w:pPr>
        <w:tabs>
          <w:tab w:val="num" w:pos="2880"/>
        </w:tabs>
        <w:ind w:left="2880" w:hanging="360"/>
      </w:pPr>
      <w:rPr>
        <w:rFonts w:ascii="Arial" w:hAnsi="Arial" w:hint="default"/>
      </w:rPr>
    </w:lvl>
    <w:lvl w:ilvl="4" w:tplc="EE469AFA" w:tentative="1">
      <w:start w:val="1"/>
      <w:numFmt w:val="bullet"/>
      <w:lvlText w:val="•"/>
      <w:lvlJc w:val="left"/>
      <w:pPr>
        <w:tabs>
          <w:tab w:val="num" w:pos="3600"/>
        </w:tabs>
        <w:ind w:left="3600" w:hanging="360"/>
      </w:pPr>
      <w:rPr>
        <w:rFonts w:ascii="Arial" w:hAnsi="Arial" w:hint="default"/>
      </w:rPr>
    </w:lvl>
    <w:lvl w:ilvl="5" w:tplc="DBBA002A" w:tentative="1">
      <w:start w:val="1"/>
      <w:numFmt w:val="bullet"/>
      <w:lvlText w:val="•"/>
      <w:lvlJc w:val="left"/>
      <w:pPr>
        <w:tabs>
          <w:tab w:val="num" w:pos="4320"/>
        </w:tabs>
        <w:ind w:left="4320" w:hanging="360"/>
      </w:pPr>
      <w:rPr>
        <w:rFonts w:ascii="Arial" w:hAnsi="Arial" w:hint="default"/>
      </w:rPr>
    </w:lvl>
    <w:lvl w:ilvl="6" w:tplc="8B92D974" w:tentative="1">
      <w:start w:val="1"/>
      <w:numFmt w:val="bullet"/>
      <w:lvlText w:val="•"/>
      <w:lvlJc w:val="left"/>
      <w:pPr>
        <w:tabs>
          <w:tab w:val="num" w:pos="5040"/>
        </w:tabs>
        <w:ind w:left="5040" w:hanging="360"/>
      </w:pPr>
      <w:rPr>
        <w:rFonts w:ascii="Arial" w:hAnsi="Arial" w:hint="default"/>
      </w:rPr>
    </w:lvl>
    <w:lvl w:ilvl="7" w:tplc="F1643D72" w:tentative="1">
      <w:start w:val="1"/>
      <w:numFmt w:val="bullet"/>
      <w:lvlText w:val="•"/>
      <w:lvlJc w:val="left"/>
      <w:pPr>
        <w:tabs>
          <w:tab w:val="num" w:pos="5760"/>
        </w:tabs>
        <w:ind w:left="5760" w:hanging="360"/>
      </w:pPr>
      <w:rPr>
        <w:rFonts w:ascii="Arial" w:hAnsi="Arial" w:hint="default"/>
      </w:rPr>
    </w:lvl>
    <w:lvl w:ilvl="8" w:tplc="C6682A62"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0"/>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DB8"/>
    <w:rsid w:val="00003196"/>
    <w:rsid w:val="000077BD"/>
    <w:rsid w:val="0001241C"/>
    <w:rsid w:val="00013AFA"/>
    <w:rsid w:val="00015447"/>
    <w:rsid w:val="00017DD1"/>
    <w:rsid w:val="00030FF5"/>
    <w:rsid w:val="00032E90"/>
    <w:rsid w:val="000332AD"/>
    <w:rsid w:val="0003387A"/>
    <w:rsid w:val="000447ED"/>
    <w:rsid w:val="00045E33"/>
    <w:rsid w:val="0007477D"/>
    <w:rsid w:val="00082233"/>
    <w:rsid w:val="00085333"/>
    <w:rsid w:val="00095C59"/>
    <w:rsid w:val="000961BE"/>
    <w:rsid w:val="00097306"/>
    <w:rsid w:val="000A005D"/>
    <w:rsid w:val="000B3884"/>
    <w:rsid w:val="000C0676"/>
    <w:rsid w:val="000C3395"/>
    <w:rsid w:val="000E2704"/>
    <w:rsid w:val="000F4304"/>
    <w:rsid w:val="00110D6F"/>
    <w:rsid w:val="0011649E"/>
    <w:rsid w:val="0012594F"/>
    <w:rsid w:val="0015519E"/>
    <w:rsid w:val="0016303A"/>
    <w:rsid w:val="00171AC6"/>
    <w:rsid w:val="0017514B"/>
    <w:rsid w:val="00190F40"/>
    <w:rsid w:val="0019761C"/>
    <w:rsid w:val="001D2340"/>
    <w:rsid w:val="001F76C0"/>
    <w:rsid w:val="001F7A95"/>
    <w:rsid w:val="00202BE9"/>
    <w:rsid w:val="00215171"/>
    <w:rsid w:val="00215F17"/>
    <w:rsid w:val="0022395D"/>
    <w:rsid w:val="002243D4"/>
    <w:rsid w:val="00240AF1"/>
    <w:rsid w:val="0024648C"/>
    <w:rsid w:val="00255731"/>
    <w:rsid w:val="002602F0"/>
    <w:rsid w:val="00270F64"/>
    <w:rsid w:val="00276437"/>
    <w:rsid w:val="00285581"/>
    <w:rsid w:val="002962CF"/>
    <w:rsid w:val="002B1C5F"/>
    <w:rsid w:val="002B3DC0"/>
    <w:rsid w:val="002C0936"/>
    <w:rsid w:val="002D2DE7"/>
    <w:rsid w:val="002D7051"/>
    <w:rsid w:val="002E1DB8"/>
    <w:rsid w:val="002E3BCF"/>
    <w:rsid w:val="002F0D1B"/>
    <w:rsid w:val="002F1AD0"/>
    <w:rsid w:val="00302D05"/>
    <w:rsid w:val="00314057"/>
    <w:rsid w:val="003141C0"/>
    <w:rsid w:val="00326F1B"/>
    <w:rsid w:val="00343BAC"/>
    <w:rsid w:val="00345A0A"/>
    <w:rsid w:val="00383A4E"/>
    <w:rsid w:val="00384215"/>
    <w:rsid w:val="00396214"/>
    <w:rsid w:val="003C462F"/>
    <w:rsid w:val="003C4E60"/>
    <w:rsid w:val="003D0F2D"/>
    <w:rsid w:val="003D3544"/>
    <w:rsid w:val="003D657A"/>
    <w:rsid w:val="003E5CC9"/>
    <w:rsid w:val="003F4B05"/>
    <w:rsid w:val="00400969"/>
    <w:rsid w:val="004035E6"/>
    <w:rsid w:val="00415F5F"/>
    <w:rsid w:val="0041609E"/>
    <w:rsid w:val="0042038C"/>
    <w:rsid w:val="00421F3E"/>
    <w:rsid w:val="00423E33"/>
    <w:rsid w:val="00444C13"/>
    <w:rsid w:val="00445AA0"/>
    <w:rsid w:val="00461DCB"/>
    <w:rsid w:val="004753B4"/>
    <w:rsid w:val="00476606"/>
    <w:rsid w:val="00491A66"/>
    <w:rsid w:val="00494E01"/>
    <w:rsid w:val="004A3C5A"/>
    <w:rsid w:val="004A56FD"/>
    <w:rsid w:val="004B457E"/>
    <w:rsid w:val="004B66C1"/>
    <w:rsid w:val="004D64E0"/>
    <w:rsid w:val="004D724C"/>
    <w:rsid w:val="004D7876"/>
    <w:rsid w:val="004E0DF7"/>
    <w:rsid w:val="00502A78"/>
    <w:rsid w:val="00511730"/>
    <w:rsid w:val="005131FD"/>
    <w:rsid w:val="005264E0"/>
    <w:rsid w:val="005314CE"/>
    <w:rsid w:val="0053252C"/>
    <w:rsid w:val="00532E88"/>
    <w:rsid w:val="00533C5C"/>
    <w:rsid w:val="005360D4"/>
    <w:rsid w:val="0054754E"/>
    <w:rsid w:val="0056338C"/>
    <w:rsid w:val="00571CF4"/>
    <w:rsid w:val="005736FA"/>
    <w:rsid w:val="00574303"/>
    <w:rsid w:val="00591A5D"/>
    <w:rsid w:val="005940C8"/>
    <w:rsid w:val="00594A7C"/>
    <w:rsid w:val="005A2A8D"/>
    <w:rsid w:val="005C72A9"/>
    <w:rsid w:val="005D26F1"/>
    <w:rsid w:val="005D4280"/>
    <w:rsid w:val="005E0091"/>
    <w:rsid w:val="005E60B6"/>
    <w:rsid w:val="005F422F"/>
    <w:rsid w:val="0060739B"/>
    <w:rsid w:val="006120B7"/>
    <w:rsid w:val="00615210"/>
    <w:rsid w:val="0061573A"/>
    <w:rsid w:val="00616028"/>
    <w:rsid w:val="00624B96"/>
    <w:rsid w:val="00625949"/>
    <w:rsid w:val="00655B21"/>
    <w:rsid w:val="00657E4B"/>
    <w:rsid w:val="006638AD"/>
    <w:rsid w:val="006714AC"/>
    <w:rsid w:val="00671993"/>
    <w:rsid w:val="00672787"/>
    <w:rsid w:val="00682713"/>
    <w:rsid w:val="00694A8B"/>
    <w:rsid w:val="006A05C6"/>
    <w:rsid w:val="006A2A7C"/>
    <w:rsid w:val="006B281C"/>
    <w:rsid w:val="006B2A16"/>
    <w:rsid w:val="006B3A54"/>
    <w:rsid w:val="006C5CAD"/>
    <w:rsid w:val="006F2184"/>
    <w:rsid w:val="007003E2"/>
    <w:rsid w:val="00703BA0"/>
    <w:rsid w:val="007045C7"/>
    <w:rsid w:val="007068FD"/>
    <w:rsid w:val="00707E7A"/>
    <w:rsid w:val="00721262"/>
    <w:rsid w:val="00722DE8"/>
    <w:rsid w:val="007252BA"/>
    <w:rsid w:val="00731BB1"/>
    <w:rsid w:val="007324BD"/>
    <w:rsid w:val="00733AC6"/>
    <w:rsid w:val="007344B3"/>
    <w:rsid w:val="007352E9"/>
    <w:rsid w:val="00737E72"/>
    <w:rsid w:val="007501C4"/>
    <w:rsid w:val="00752204"/>
    <w:rsid w:val="007543A4"/>
    <w:rsid w:val="00770EEA"/>
    <w:rsid w:val="007774B4"/>
    <w:rsid w:val="007856E2"/>
    <w:rsid w:val="00792B9E"/>
    <w:rsid w:val="00796C93"/>
    <w:rsid w:val="007C35F6"/>
    <w:rsid w:val="007E0EC2"/>
    <w:rsid w:val="007E13E3"/>
    <w:rsid w:val="007E3D81"/>
    <w:rsid w:val="007E665D"/>
    <w:rsid w:val="007E67B6"/>
    <w:rsid w:val="007F4FF0"/>
    <w:rsid w:val="00802588"/>
    <w:rsid w:val="0081740C"/>
    <w:rsid w:val="00833131"/>
    <w:rsid w:val="008465C2"/>
    <w:rsid w:val="00850FE1"/>
    <w:rsid w:val="0086003F"/>
    <w:rsid w:val="00860703"/>
    <w:rsid w:val="00863842"/>
    <w:rsid w:val="008658E6"/>
    <w:rsid w:val="0086638A"/>
    <w:rsid w:val="008822F5"/>
    <w:rsid w:val="00884CA6"/>
    <w:rsid w:val="00887861"/>
    <w:rsid w:val="00893415"/>
    <w:rsid w:val="008968CA"/>
    <w:rsid w:val="008B293D"/>
    <w:rsid w:val="008B5E85"/>
    <w:rsid w:val="008C0C84"/>
    <w:rsid w:val="008D01F3"/>
    <w:rsid w:val="00900794"/>
    <w:rsid w:val="009111EF"/>
    <w:rsid w:val="00932D09"/>
    <w:rsid w:val="009622B2"/>
    <w:rsid w:val="00963088"/>
    <w:rsid w:val="00967716"/>
    <w:rsid w:val="009935D0"/>
    <w:rsid w:val="00995185"/>
    <w:rsid w:val="009975B7"/>
    <w:rsid w:val="009A260D"/>
    <w:rsid w:val="009A6809"/>
    <w:rsid w:val="009B24D4"/>
    <w:rsid w:val="009C7D71"/>
    <w:rsid w:val="009D41E4"/>
    <w:rsid w:val="009E13EF"/>
    <w:rsid w:val="009E654D"/>
    <w:rsid w:val="009F0E6B"/>
    <w:rsid w:val="009F3128"/>
    <w:rsid w:val="009F58BB"/>
    <w:rsid w:val="00A00707"/>
    <w:rsid w:val="00A16501"/>
    <w:rsid w:val="00A41E64"/>
    <w:rsid w:val="00A4373B"/>
    <w:rsid w:val="00A64F38"/>
    <w:rsid w:val="00A70F16"/>
    <w:rsid w:val="00A7284D"/>
    <w:rsid w:val="00A81287"/>
    <w:rsid w:val="00A83D5E"/>
    <w:rsid w:val="00AB37EB"/>
    <w:rsid w:val="00AC1024"/>
    <w:rsid w:val="00AC2724"/>
    <w:rsid w:val="00AD3DDE"/>
    <w:rsid w:val="00AD7C28"/>
    <w:rsid w:val="00AE0C12"/>
    <w:rsid w:val="00AE1F72"/>
    <w:rsid w:val="00B01C39"/>
    <w:rsid w:val="00B04903"/>
    <w:rsid w:val="00B04E47"/>
    <w:rsid w:val="00B12708"/>
    <w:rsid w:val="00B2473A"/>
    <w:rsid w:val="00B31EF9"/>
    <w:rsid w:val="00B41C69"/>
    <w:rsid w:val="00B43280"/>
    <w:rsid w:val="00B5370A"/>
    <w:rsid w:val="00B600BB"/>
    <w:rsid w:val="00B64C85"/>
    <w:rsid w:val="00B96D9F"/>
    <w:rsid w:val="00BA08A1"/>
    <w:rsid w:val="00BB2946"/>
    <w:rsid w:val="00BB32D8"/>
    <w:rsid w:val="00BB3CE4"/>
    <w:rsid w:val="00BC0F25"/>
    <w:rsid w:val="00BD5753"/>
    <w:rsid w:val="00BE09D6"/>
    <w:rsid w:val="00BF65EF"/>
    <w:rsid w:val="00C0123F"/>
    <w:rsid w:val="00C10FF1"/>
    <w:rsid w:val="00C11F2E"/>
    <w:rsid w:val="00C132DD"/>
    <w:rsid w:val="00C178BE"/>
    <w:rsid w:val="00C22A52"/>
    <w:rsid w:val="00C236D1"/>
    <w:rsid w:val="00C27DB1"/>
    <w:rsid w:val="00C30E55"/>
    <w:rsid w:val="00C335AC"/>
    <w:rsid w:val="00C34C93"/>
    <w:rsid w:val="00C47FAB"/>
    <w:rsid w:val="00C5090B"/>
    <w:rsid w:val="00C5508C"/>
    <w:rsid w:val="00C63324"/>
    <w:rsid w:val="00C654E1"/>
    <w:rsid w:val="00C74ABD"/>
    <w:rsid w:val="00C81188"/>
    <w:rsid w:val="00C92FF3"/>
    <w:rsid w:val="00CA5A7B"/>
    <w:rsid w:val="00CB2F25"/>
    <w:rsid w:val="00CB4933"/>
    <w:rsid w:val="00CB5E53"/>
    <w:rsid w:val="00CC6A22"/>
    <w:rsid w:val="00CC7CB7"/>
    <w:rsid w:val="00CE4D7E"/>
    <w:rsid w:val="00D02133"/>
    <w:rsid w:val="00D02CC2"/>
    <w:rsid w:val="00D04A2B"/>
    <w:rsid w:val="00D04AB0"/>
    <w:rsid w:val="00D13FC5"/>
    <w:rsid w:val="00D14894"/>
    <w:rsid w:val="00D15DE9"/>
    <w:rsid w:val="00D20D2E"/>
    <w:rsid w:val="00D21FCD"/>
    <w:rsid w:val="00D30220"/>
    <w:rsid w:val="00D33304"/>
    <w:rsid w:val="00D34CBE"/>
    <w:rsid w:val="00D376DF"/>
    <w:rsid w:val="00D45100"/>
    <w:rsid w:val="00D461ED"/>
    <w:rsid w:val="00D53D61"/>
    <w:rsid w:val="00D57520"/>
    <w:rsid w:val="00D623AC"/>
    <w:rsid w:val="00D65E6C"/>
    <w:rsid w:val="00D66A94"/>
    <w:rsid w:val="00DA5F94"/>
    <w:rsid w:val="00DB48AC"/>
    <w:rsid w:val="00DC6437"/>
    <w:rsid w:val="00DD2A14"/>
    <w:rsid w:val="00DD325C"/>
    <w:rsid w:val="00DF1BA0"/>
    <w:rsid w:val="00E22EFB"/>
    <w:rsid w:val="00E33A75"/>
    <w:rsid w:val="00E33DC8"/>
    <w:rsid w:val="00E417B2"/>
    <w:rsid w:val="00E41A7A"/>
    <w:rsid w:val="00E470D0"/>
    <w:rsid w:val="00E51583"/>
    <w:rsid w:val="00E56F2C"/>
    <w:rsid w:val="00E57882"/>
    <w:rsid w:val="00E630EB"/>
    <w:rsid w:val="00E75AE6"/>
    <w:rsid w:val="00E779E2"/>
    <w:rsid w:val="00E80215"/>
    <w:rsid w:val="00E95105"/>
    <w:rsid w:val="00EA353A"/>
    <w:rsid w:val="00EB0490"/>
    <w:rsid w:val="00EB52A5"/>
    <w:rsid w:val="00EC0C83"/>
    <w:rsid w:val="00EC655E"/>
    <w:rsid w:val="00ED241E"/>
    <w:rsid w:val="00ED4D05"/>
    <w:rsid w:val="00ED4EA2"/>
    <w:rsid w:val="00ED5318"/>
    <w:rsid w:val="00EE33CA"/>
    <w:rsid w:val="00EE5405"/>
    <w:rsid w:val="00EE6E47"/>
    <w:rsid w:val="00EF005B"/>
    <w:rsid w:val="00EF6637"/>
    <w:rsid w:val="00F04B9B"/>
    <w:rsid w:val="00F0626A"/>
    <w:rsid w:val="00F06279"/>
    <w:rsid w:val="00F149CC"/>
    <w:rsid w:val="00F2089C"/>
    <w:rsid w:val="00F242E0"/>
    <w:rsid w:val="00F27852"/>
    <w:rsid w:val="00F37166"/>
    <w:rsid w:val="00F41C26"/>
    <w:rsid w:val="00F46364"/>
    <w:rsid w:val="00F66987"/>
    <w:rsid w:val="00F73305"/>
    <w:rsid w:val="00F74AAD"/>
    <w:rsid w:val="00F80DC7"/>
    <w:rsid w:val="00F9754E"/>
    <w:rsid w:val="00FB2FA3"/>
    <w:rsid w:val="00FD5718"/>
    <w:rsid w:val="00FE3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4A9740E"/>
  <w15:docId w15:val="{3BFA2AD8-5EBB-4B45-9861-C38115DA5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00969"/>
    <w:rPr>
      <w:rFonts w:asciiTheme="minorHAnsi" w:hAnsiTheme="minorHAnsi"/>
      <w:sz w:val="16"/>
      <w:szCs w:val="24"/>
    </w:rPr>
  </w:style>
  <w:style w:type="paragraph" w:styleId="Heading1">
    <w:name w:val="heading 1"/>
    <w:basedOn w:val="Normal"/>
    <w:next w:val="Normal"/>
    <w:link w:val="Heading1Char"/>
    <w:qFormat/>
    <w:rsid w:val="00400969"/>
    <w:pPr>
      <w:jc w:val="center"/>
      <w:outlineLvl w:val="0"/>
    </w:pPr>
    <w:rPr>
      <w:rFonts w:asciiTheme="majorHAnsi" w:hAnsiTheme="majorHAnsi"/>
      <w:b/>
      <w:caps/>
      <w:color w:val="FFFFFF" w:themeColor="background1"/>
      <w:sz w:val="24"/>
    </w:rPr>
  </w:style>
  <w:style w:type="paragraph" w:styleId="Heading2">
    <w:name w:val="heading 2"/>
    <w:basedOn w:val="Normal"/>
    <w:next w:val="Normal"/>
    <w:link w:val="Heading2Char"/>
    <w:qFormat/>
    <w:rsid w:val="00400969"/>
    <w:pPr>
      <w:jc w:val="center"/>
      <w:outlineLvl w:val="1"/>
    </w:pPr>
    <w:rPr>
      <w:rFonts w:asciiTheme="majorHAnsi" w:hAnsiTheme="majorHAnsi"/>
      <w:b/>
      <w:cap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talics">
    <w:name w:val="Italics"/>
    <w:basedOn w:val="Normal"/>
    <w:link w:val="ItalicsChar"/>
    <w:unhideWhenUsed/>
    <w:rsid w:val="00400969"/>
    <w:rPr>
      <w:i/>
      <w:sz w:val="14"/>
    </w:rPr>
  </w:style>
  <w:style w:type="character" w:customStyle="1" w:styleId="ItalicsChar">
    <w:name w:val="Italics Char"/>
    <w:basedOn w:val="DefaultParagraphFont"/>
    <w:link w:val="Italics"/>
    <w:rsid w:val="00400969"/>
    <w:rPr>
      <w:rFonts w:asciiTheme="minorHAnsi" w:hAnsiTheme="minorHAnsi"/>
      <w:i/>
      <w:sz w:val="14"/>
      <w:szCs w:val="24"/>
    </w:rPr>
  </w:style>
  <w:style w:type="paragraph" w:styleId="BalloonText">
    <w:name w:val="Balloon Text"/>
    <w:basedOn w:val="Normal"/>
    <w:semiHidden/>
    <w:unhideWhenUsed/>
    <w:rsid w:val="007324BD"/>
    <w:rPr>
      <w:rFonts w:cs="Tahoma"/>
      <w:szCs w:val="16"/>
    </w:rPr>
  </w:style>
  <w:style w:type="character" w:customStyle="1" w:styleId="Heading1Char">
    <w:name w:val="Heading 1 Char"/>
    <w:basedOn w:val="DefaultParagraphFont"/>
    <w:link w:val="Heading1"/>
    <w:rsid w:val="00400969"/>
    <w:rPr>
      <w:rFonts w:asciiTheme="majorHAnsi" w:hAnsiTheme="majorHAnsi"/>
      <w:b/>
      <w:caps/>
      <w:color w:val="FFFFFF" w:themeColor="background1"/>
      <w:sz w:val="24"/>
      <w:szCs w:val="24"/>
    </w:rPr>
  </w:style>
  <w:style w:type="character" w:customStyle="1" w:styleId="Heading2Char">
    <w:name w:val="Heading 2 Char"/>
    <w:basedOn w:val="Heading1Char"/>
    <w:link w:val="Heading2"/>
    <w:rsid w:val="00400969"/>
    <w:rPr>
      <w:rFonts w:asciiTheme="majorHAnsi" w:hAnsiTheme="majorHAnsi"/>
      <w:b/>
      <w:caps/>
      <w:color w:val="FFFFFF" w:themeColor="background1"/>
      <w:sz w:val="16"/>
      <w:szCs w:val="16"/>
    </w:rPr>
  </w:style>
  <w:style w:type="character" w:styleId="PlaceholderText">
    <w:name w:val="Placeholder Text"/>
    <w:basedOn w:val="DefaultParagraphFont"/>
    <w:uiPriority w:val="99"/>
    <w:semiHidden/>
    <w:rsid w:val="00A00707"/>
    <w:rPr>
      <w:color w:val="808080"/>
    </w:rPr>
  </w:style>
  <w:style w:type="paragraph" w:styleId="Header">
    <w:name w:val="header"/>
    <w:basedOn w:val="Normal"/>
    <w:link w:val="HeaderChar"/>
    <w:unhideWhenUsed/>
    <w:rsid w:val="00703BA0"/>
    <w:pPr>
      <w:tabs>
        <w:tab w:val="center" w:pos="4680"/>
        <w:tab w:val="right" w:pos="9360"/>
      </w:tabs>
    </w:pPr>
  </w:style>
  <w:style w:type="character" w:customStyle="1" w:styleId="HeaderChar">
    <w:name w:val="Header Char"/>
    <w:basedOn w:val="DefaultParagraphFont"/>
    <w:link w:val="Header"/>
    <w:rsid w:val="00703BA0"/>
    <w:rPr>
      <w:rFonts w:asciiTheme="minorHAnsi" w:hAnsiTheme="minorHAnsi"/>
      <w:sz w:val="16"/>
      <w:szCs w:val="24"/>
    </w:rPr>
  </w:style>
  <w:style w:type="paragraph" w:styleId="Footer">
    <w:name w:val="footer"/>
    <w:basedOn w:val="Normal"/>
    <w:link w:val="FooterChar"/>
    <w:unhideWhenUsed/>
    <w:rsid w:val="00703BA0"/>
    <w:pPr>
      <w:tabs>
        <w:tab w:val="center" w:pos="4680"/>
        <w:tab w:val="right" w:pos="9360"/>
      </w:tabs>
    </w:pPr>
  </w:style>
  <w:style w:type="character" w:customStyle="1" w:styleId="FooterChar">
    <w:name w:val="Footer Char"/>
    <w:basedOn w:val="DefaultParagraphFont"/>
    <w:link w:val="Footer"/>
    <w:rsid w:val="00703BA0"/>
    <w:rPr>
      <w:rFonts w:asciiTheme="minorHAnsi" w:hAnsiTheme="minorHAnsi"/>
      <w:sz w:val="16"/>
      <w:szCs w:val="24"/>
    </w:rPr>
  </w:style>
  <w:style w:type="character" w:styleId="Hyperlink">
    <w:name w:val="Hyperlink"/>
    <w:basedOn w:val="DefaultParagraphFont"/>
    <w:uiPriority w:val="99"/>
    <w:unhideWhenUsed/>
    <w:rsid w:val="0017514B"/>
    <w:rPr>
      <w:color w:val="0000FF"/>
      <w:u w:val="single"/>
    </w:rPr>
  </w:style>
  <w:style w:type="paragraph" w:styleId="ListParagraph">
    <w:name w:val="List Paragraph"/>
    <w:basedOn w:val="Normal"/>
    <w:uiPriority w:val="34"/>
    <w:unhideWhenUsed/>
    <w:qFormat/>
    <w:rsid w:val="003D0F2D"/>
    <w:pPr>
      <w:ind w:left="720"/>
      <w:contextualSpacing/>
    </w:pPr>
  </w:style>
  <w:style w:type="character" w:styleId="CommentReference">
    <w:name w:val="annotation reference"/>
    <w:basedOn w:val="DefaultParagraphFont"/>
    <w:semiHidden/>
    <w:unhideWhenUsed/>
    <w:rsid w:val="00030FF5"/>
    <w:rPr>
      <w:sz w:val="16"/>
      <w:szCs w:val="16"/>
    </w:rPr>
  </w:style>
  <w:style w:type="paragraph" w:styleId="CommentText">
    <w:name w:val="annotation text"/>
    <w:basedOn w:val="Normal"/>
    <w:link w:val="CommentTextChar"/>
    <w:semiHidden/>
    <w:unhideWhenUsed/>
    <w:rsid w:val="00030FF5"/>
    <w:rPr>
      <w:sz w:val="20"/>
      <w:szCs w:val="20"/>
    </w:rPr>
  </w:style>
  <w:style w:type="character" w:customStyle="1" w:styleId="CommentTextChar">
    <w:name w:val="Comment Text Char"/>
    <w:basedOn w:val="DefaultParagraphFont"/>
    <w:link w:val="CommentText"/>
    <w:semiHidden/>
    <w:rsid w:val="00030FF5"/>
    <w:rPr>
      <w:rFonts w:asciiTheme="minorHAnsi" w:hAnsiTheme="minorHAnsi"/>
    </w:rPr>
  </w:style>
  <w:style w:type="paragraph" w:styleId="CommentSubject">
    <w:name w:val="annotation subject"/>
    <w:basedOn w:val="CommentText"/>
    <w:next w:val="CommentText"/>
    <w:link w:val="CommentSubjectChar"/>
    <w:semiHidden/>
    <w:unhideWhenUsed/>
    <w:rsid w:val="00030FF5"/>
    <w:rPr>
      <w:b/>
      <w:bCs/>
    </w:rPr>
  </w:style>
  <w:style w:type="character" w:customStyle="1" w:styleId="CommentSubjectChar">
    <w:name w:val="Comment Subject Char"/>
    <w:basedOn w:val="CommentTextChar"/>
    <w:link w:val="CommentSubject"/>
    <w:semiHidden/>
    <w:rsid w:val="00030FF5"/>
    <w:rPr>
      <w:rFonts w:asciiTheme="minorHAnsi" w:hAnsiTheme="minorHAnsi"/>
      <w:b/>
      <w:bCs/>
    </w:rPr>
  </w:style>
  <w:style w:type="table" w:styleId="TableGrid">
    <w:name w:val="Table Grid"/>
    <w:basedOn w:val="TableNormal"/>
    <w:rsid w:val="00E417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B37E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35426">
      <w:bodyDiv w:val="1"/>
      <w:marLeft w:val="0"/>
      <w:marRight w:val="0"/>
      <w:marTop w:val="0"/>
      <w:marBottom w:val="0"/>
      <w:divBdr>
        <w:top w:val="none" w:sz="0" w:space="0" w:color="auto"/>
        <w:left w:val="none" w:sz="0" w:space="0" w:color="auto"/>
        <w:bottom w:val="none" w:sz="0" w:space="0" w:color="auto"/>
        <w:right w:val="none" w:sz="0" w:space="0" w:color="auto"/>
      </w:divBdr>
      <w:divsChild>
        <w:div w:id="1505120830">
          <w:marLeft w:val="374"/>
          <w:marRight w:val="0"/>
          <w:marTop w:val="0"/>
          <w:marBottom w:val="480"/>
          <w:divBdr>
            <w:top w:val="none" w:sz="0" w:space="0" w:color="auto"/>
            <w:left w:val="none" w:sz="0" w:space="0" w:color="auto"/>
            <w:bottom w:val="none" w:sz="0" w:space="0" w:color="auto"/>
            <w:right w:val="none" w:sz="0" w:space="0" w:color="auto"/>
          </w:divBdr>
        </w:div>
        <w:div w:id="847058762">
          <w:marLeft w:val="374"/>
          <w:marRight w:val="0"/>
          <w:marTop w:val="0"/>
          <w:marBottom w:val="480"/>
          <w:divBdr>
            <w:top w:val="none" w:sz="0" w:space="0" w:color="auto"/>
            <w:left w:val="none" w:sz="0" w:space="0" w:color="auto"/>
            <w:bottom w:val="none" w:sz="0" w:space="0" w:color="auto"/>
            <w:right w:val="none" w:sz="0" w:space="0" w:color="auto"/>
          </w:divBdr>
        </w:div>
      </w:divsChild>
    </w:div>
    <w:div w:id="409893248">
      <w:bodyDiv w:val="1"/>
      <w:marLeft w:val="0"/>
      <w:marRight w:val="0"/>
      <w:marTop w:val="0"/>
      <w:marBottom w:val="0"/>
      <w:divBdr>
        <w:top w:val="none" w:sz="0" w:space="0" w:color="auto"/>
        <w:left w:val="none" w:sz="0" w:space="0" w:color="auto"/>
        <w:bottom w:val="none" w:sz="0" w:space="0" w:color="auto"/>
        <w:right w:val="none" w:sz="0" w:space="0" w:color="auto"/>
      </w:divBdr>
      <w:divsChild>
        <w:div w:id="1245337965">
          <w:marLeft w:val="374"/>
          <w:marRight w:val="0"/>
          <w:marTop w:val="0"/>
          <w:marBottom w:val="480"/>
          <w:divBdr>
            <w:top w:val="none" w:sz="0" w:space="0" w:color="auto"/>
            <w:left w:val="none" w:sz="0" w:space="0" w:color="auto"/>
            <w:bottom w:val="none" w:sz="0" w:space="0" w:color="auto"/>
            <w:right w:val="none" w:sz="0" w:space="0" w:color="auto"/>
          </w:divBdr>
        </w:div>
        <w:div w:id="1603995622">
          <w:marLeft w:val="374"/>
          <w:marRight w:val="0"/>
          <w:marTop w:val="0"/>
          <w:marBottom w:val="480"/>
          <w:divBdr>
            <w:top w:val="none" w:sz="0" w:space="0" w:color="auto"/>
            <w:left w:val="none" w:sz="0" w:space="0" w:color="auto"/>
            <w:bottom w:val="none" w:sz="0" w:space="0" w:color="auto"/>
            <w:right w:val="none" w:sz="0" w:space="0" w:color="auto"/>
          </w:divBdr>
        </w:div>
      </w:divsChild>
    </w:div>
    <w:div w:id="491531682">
      <w:bodyDiv w:val="1"/>
      <w:marLeft w:val="0"/>
      <w:marRight w:val="0"/>
      <w:marTop w:val="0"/>
      <w:marBottom w:val="0"/>
      <w:divBdr>
        <w:top w:val="none" w:sz="0" w:space="0" w:color="auto"/>
        <w:left w:val="none" w:sz="0" w:space="0" w:color="auto"/>
        <w:bottom w:val="none" w:sz="0" w:space="0" w:color="auto"/>
        <w:right w:val="none" w:sz="0" w:space="0" w:color="auto"/>
      </w:divBdr>
    </w:div>
    <w:div w:id="566309603">
      <w:bodyDiv w:val="1"/>
      <w:marLeft w:val="0"/>
      <w:marRight w:val="0"/>
      <w:marTop w:val="0"/>
      <w:marBottom w:val="0"/>
      <w:divBdr>
        <w:top w:val="none" w:sz="0" w:space="0" w:color="auto"/>
        <w:left w:val="none" w:sz="0" w:space="0" w:color="auto"/>
        <w:bottom w:val="none" w:sz="0" w:space="0" w:color="auto"/>
        <w:right w:val="none" w:sz="0" w:space="0" w:color="auto"/>
      </w:divBdr>
    </w:div>
    <w:div w:id="781341920">
      <w:bodyDiv w:val="1"/>
      <w:marLeft w:val="0"/>
      <w:marRight w:val="0"/>
      <w:marTop w:val="0"/>
      <w:marBottom w:val="0"/>
      <w:divBdr>
        <w:top w:val="none" w:sz="0" w:space="0" w:color="auto"/>
        <w:left w:val="none" w:sz="0" w:space="0" w:color="auto"/>
        <w:bottom w:val="none" w:sz="0" w:space="0" w:color="auto"/>
        <w:right w:val="none" w:sz="0" w:space="0" w:color="auto"/>
      </w:divBdr>
    </w:div>
    <w:div w:id="862134276">
      <w:bodyDiv w:val="1"/>
      <w:marLeft w:val="0"/>
      <w:marRight w:val="0"/>
      <w:marTop w:val="0"/>
      <w:marBottom w:val="0"/>
      <w:divBdr>
        <w:top w:val="none" w:sz="0" w:space="0" w:color="auto"/>
        <w:left w:val="none" w:sz="0" w:space="0" w:color="auto"/>
        <w:bottom w:val="none" w:sz="0" w:space="0" w:color="auto"/>
        <w:right w:val="none" w:sz="0" w:space="0" w:color="auto"/>
      </w:divBdr>
    </w:div>
    <w:div w:id="864564515">
      <w:bodyDiv w:val="1"/>
      <w:marLeft w:val="0"/>
      <w:marRight w:val="0"/>
      <w:marTop w:val="0"/>
      <w:marBottom w:val="0"/>
      <w:divBdr>
        <w:top w:val="none" w:sz="0" w:space="0" w:color="auto"/>
        <w:left w:val="none" w:sz="0" w:space="0" w:color="auto"/>
        <w:bottom w:val="none" w:sz="0" w:space="0" w:color="auto"/>
        <w:right w:val="none" w:sz="0" w:space="0" w:color="auto"/>
      </w:divBdr>
    </w:div>
    <w:div w:id="891889141">
      <w:bodyDiv w:val="1"/>
      <w:marLeft w:val="0"/>
      <w:marRight w:val="0"/>
      <w:marTop w:val="0"/>
      <w:marBottom w:val="0"/>
      <w:divBdr>
        <w:top w:val="none" w:sz="0" w:space="0" w:color="auto"/>
        <w:left w:val="none" w:sz="0" w:space="0" w:color="auto"/>
        <w:bottom w:val="none" w:sz="0" w:space="0" w:color="auto"/>
        <w:right w:val="none" w:sz="0" w:space="0" w:color="auto"/>
      </w:divBdr>
    </w:div>
    <w:div w:id="954947142">
      <w:bodyDiv w:val="1"/>
      <w:marLeft w:val="0"/>
      <w:marRight w:val="0"/>
      <w:marTop w:val="0"/>
      <w:marBottom w:val="0"/>
      <w:divBdr>
        <w:top w:val="none" w:sz="0" w:space="0" w:color="auto"/>
        <w:left w:val="none" w:sz="0" w:space="0" w:color="auto"/>
        <w:bottom w:val="none" w:sz="0" w:space="0" w:color="auto"/>
        <w:right w:val="none" w:sz="0" w:space="0" w:color="auto"/>
      </w:divBdr>
    </w:div>
    <w:div w:id="1007908503">
      <w:bodyDiv w:val="1"/>
      <w:marLeft w:val="0"/>
      <w:marRight w:val="0"/>
      <w:marTop w:val="0"/>
      <w:marBottom w:val="0"/>
      <w:divBdr>
        <w:top w:val="none" w:sz="0" w:space="0" w:color="auto"/>
        <w:left w:val="none" w:sz="0" w:space="0" w:color="auto"/>
        <w:bottom w:val="none" w:sz="0" w:space="0" w:color="auto"/>
        <w:right w:val="none" w:sz="0" w:space="0" w:color="auto"/>
      </w:divBdr>
    </w:div>
    <w:div w:id="1204709619">
      <w:bodyDiv w:val="1"/>
      <w:marLeft w:val="0"/>
      <w:marRight w:val="0"/>
      <w:marTop w:val="0"/>
      <w:marBottom w:val="0"/>
      <w:divBdr>
        <w:top w:val="none" w:sz="0" w:space="0" w:color="auto"/>
        <w:left w:val="none" w:sz="0" w:space="0" w:color="auto"/>
        <w:bottom w:val="none" w:sz="0" w:space="0" w:color="auto"/>
        <w:right w:val="none" w:sz="0" w:space="0" w:color="auto"/>
      </w:divBdr>
    </w:div>
    <w:div w:id="2008946056">
      <w:bodyDiv w:val="1"/>
      <w:marLeft w:val="0"/>
      <w:marRight w:val="0"/>
      <w:marTop w:val="0"/>
      <w:marBottom w:val="0"/>
      <w:divBdr>
        <w:top w:val="none" w:sz="0" w:space="0" w:color="auto"/>
        <w:left w:val="none" w:sz="0" w:space="0" w:color="auto"/>
        <w:bottom w:val="none" w:sz="0" w:space="0" w:color="auto"/>
        <w:right w:val="none" w:sz="0" w:space="0" w:color="auto"/>
      </w:divBdr>
      <w:divsChild>
        <w:div w:id="995960114">
          <w:marLeft w:val="720"/>
          <w:marRight w:val="0"/>
          <w:marTop w:val="0"/>
          <w:marBottom w:val="360"/>
          <w:divBdr>
            <w:top w:val="none" w:sz="0" w:space="0" w:color="auto"/>
            <w:left w:val="none" w:sz="0" w:space="0" w:color="auto"/>
            <w:bottom w:val="none" w:sz="0" w:space="0" w:color="auto"/>
            <w:right w:val="none" w:sz="0" w:space="0" w:color="auto"/>
          </w:divBdr>
        </w:div>
        <w:div w:id="933515946">
          <w:marLeft w:val="720"/>
          <w:marRight w:val="0"/>
          <w:marTop w:val="0"/>
          <w:marBottom w:val="360"/>
          <w:divBdr>
            <w:top w:val="none" w:sz="0" w:space="0" w:color="auto"/>
            <w:left w:val="none" w:sz="0" w:space="0" w:color="auto"/>
            <w:bottom w:val="none" w:sz="0" w:space="0" w:color="auto"/>
            <w:right w:val="none" w:sz="0" w:space="0" w:color="auto"/>
          </w:divBdr>
        </w:div>
        <w:div w:id="1509250948">
          <w:marLeft w:val="1512"/>
          <w:marRight w:val="0"/>
          <w:marTop w:val="0"/>
          <w:marBottom w:val="240"/>
          <w:divBdr>
            <w:top w:val="none" w:sz="0" w:space="0" w:color="auto"/>
            <w:left w:val="none" w:sz="0" w:space="0" w:color="auto"/>
            <w:bottom w:val="none" w:sz="0" w:space="0" w:color="auto"/>
            <w:right w:val="none" w:sz="0" w:space="0" w:color="auto"/>
          </w:divBdr>
        </w:div>
        <w:div w:id="1512798323">
          <w:marLeft w:val="1512"/>
          <w:marRight w:val="0"/>
          <w:marTop w:val="0"/>
          <w:marBottom w:val="360"/>
          <w:divBdr>
            <w:top w:val="none" w:sz="0" w:space="0" w:color="auto"/>
            <w:left w:val="none" w:sz="0" w:space="0" w:color="auto"/>
            <w:bottom w:val="none" w:sz="0" w:space="0" w:color="auto"/>
            <w:right w:val="none" w:sz="0" w:space="0" w:color="auto"/>
          </w:divBdr>
        </w:div>
        <w:div w:id="170070319">
          <w:marLeft w:val="1512"/>
          <w:marRight w:val="0"/>
          <w:marTop w:val="0"/>
          <w:marBottom w:val="360"/>
          <w:divBdr>
            <w:top w:val="none" w:sz="0" w:space="0" w:color="auto"/>
            <w:left w:val="none" w:sz="0" w:space="0" w:color="auto"/>
            <w:bottom w:val="none" w:sz="0" w:space="0" w:color="auto"/>
            <w:right w:val="none" w:sz="0" w:space="0" w:color="auto"/>
          </w:divBdr>
        </w:div>
        <w:div w:id="1253857116">
          <w:marLeft w:val="72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BradyM\Desktop\IIBA%20Chapter%20Documents\List%20of%20IIBA%20Standard%20Role%20Based.docx" TargetMode="External"/><Relationship Id="rId18" Type="http://schemas.openxmlformats.org/officeDocument/2006/relationships/footer" Target="footer2.xml"/><Relationship Id="rId26" Type="http://schemas.openxmlformats.org/officeDocument/2006/relationships/hyperlink" Target="mailto:mpcooley93@gmail.com" TargetMode="External"/><Relationship Id="rId3" Type="http://schemas.openxmlformats.org/officeDocument/2006/relationships/customXml" Target="../customXml/item3.xml"/><Relationship Id="rId21" Type="http://schemas.openxmlformats.org/officeDocument/2006/relationships/hyperlink" Target="mailto:vpmarketing@iibaeasttennessee.org" TargetMode="External"/><Relationship Id="rId7" Type="http://schemas.openxmlformats.org/officeDocument/2006/relationships/settings" Target="settings.xml"/><Relationship Id="rId12" Type="http://schemas.openxmlformats.org/officeDocument/2006/relationships/hyperlink" Target="mailto:mariebrady@comcast.net" TargetMode="External"/><Relationship Id="rId17" Type="http://schemas.openxmlformats.org/officeDocument/2006/relationships/header" Target="header2.xml"/><Relationship Id="rId25" Type="http://schemas.openxmlformats.org/officeDocument/2006/relationships/hyperlink" Target="mailto:vicepresident@iibaeasttennessee.org"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mailto:mariebrady@comcast.net" TargetMode="External"/><Relationship Id="rId29" Type="http://schemas.openxmlformats.org/officeDocument/2006/relationships/hyperlink" Target="mailto:treasurer@iibaeasttennessee.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tephanie.hanover6@gmail.com" TargetMode="External"/><Relationship Id="rId24" Type="http://schemas.openxmlformats.org/officeDocument/2006/relationships/hyperlink" Target="mailto:lauritzenslowik@gmail.co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mailto:vpmarketing2@iibaeasttennessee.org" TargetMode="External"/><Relationship Id="rId28" Type="http://schemas.openxmlformats.org/officeDocument/2006/relationships/hyperlink" Target="mailto:stephanie.hanover6@gmail.com" TargetMode="External"/><Relationship Id="rId10" Type="http://schemas.openxmlformats.org/officeDocument/2006/relationships/endnotes" Target="endnotes.xml"/><Relationship Id="rId19" Type="http://schemas.openxmlformats.org/officeDocument/2006/relationships/hyperlink" Target="mailto:president@iibaeasttennessee.org"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haptersupport@iiba.org" TargetMode="External"/><Relationship Id="rId22" Type="http://schemas.openxmlformats.org/officeDocument/2006/relationships/hyperlink" Target="mailto:eblairyoung@gmail.com" TargetMode="External"/><Relationship Id="rId27" Type="http://schemas.openxmlformats.org/officeDocument/2006/relationships/hyperlink" Target="mailto:vptechnology@iibaeasttennesse.org" TargetMode="External"/><Relationship Id="rId30" Type="http://schemas.openxmlformats.org/officeDocument/2006/relationships/hyperlink" Target="mailto:nfoutch@hot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rm">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6FDBE00BD8E441B4E1AEDC3455F101" ma:contentTypeVersion="0" ma:contentTypeDescription="Create a new document." ma:contentTypeScope="" ma:versionID="66a58a6c5b7ce73023b41f90de67fdc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5F6C3-FC78-4F63-9088-DA048ACB7F8D}"/>
</file>

<file path=customXml/itemProps2.xml><?xml version="1.0" encoding="utf-8"?>
<ds:datastoreItem xmlns:ds="http://schemas.openxmlformats.org/officeDocument/2006/customXml" ds:itemID="{F39783BF-3C85-401A-AFC2-1FEB8D0C27F1}">
  <ds:schemaRefs>
    <ds:schemaRef ds:uri="http://schemas.microsoft.com/sharepoint/v3/contenttype/forms"/>
  </ds:schemaRefs>
</ds:datastoreItem>
</file>

<file path=customXml/itemProps3.xml><?xml version="1.0" encoding="utf-8"?>
<ds:datastoreItem xmlns:ds="http://schemas.openxmlformats.org/officeDocument/2006/customXml" ds:itemID="{402002C0-564A-453E-86FF-470162149E6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356A6F4A-01CF-4743-9522-C07D5DFF1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455</Words>
  <Characters>4322</Characters>
  <Application>Microsoft Office Word</Application>
  <DocSecurity>0</DocSecurity>
  <Lines>36</Lines>
  <Paragraphs>9</Paragraphs>
  <ScaleCrop>false</ScaleCrop>
  <HeadingPairs>
    <vt:vector size="2" baseType="variant">
      <vt:variant>
        <vt:lpstr>Title</vt:lpstr>
      </vt:variant>
      <vt:variant>
        <vt:i4>1</vt:i4>
      </vt:variant>
    </vt:vector>
  </HeadingPairs>
  <TitlesOfParts>
    <vt:vector size="1" baseType="lpstr">
      <vt:lpstr>Membership application form</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Membership application form</dc:title>
  <dc:creator>Terri Lynn Rodrigues</dc:creator>
  <cp:lastModifiedBy>Marie Brady</cp:lastModifiedBy>
  <cp:revision>4</cp:revision>
  <cp:lastPrinted>2016-03-10T18:03:00Z</cp:lastPrinted>
  <dcterms:created xsi:type="dcterms:W3CDTF">2018-02-02T19:12:00Z</dcterms:created>
  <dcterms:modified xsi:type="dcterms:W3CDTF">2018-02-02T19:34:00Z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TC010186281033</vt:lpwstr>
  </property>
  <property fmtid="{D5CDD505-2E9C-101B-9397-08002B2CF9AE}" pid="3" name="ContentTypeId">
    <vt:lpwstr>0x010100626FDBE00BD8E441B4E1AEDC3455F101</vt:lpwstr>
  </property>
</Properties>
</file>